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新細明體" w:eastAsia="新細明體" w:hAnsi="新細明體" w:cs="Times New Roman"/>
          <w:color w:val="5B9BD5" w:themeColor="accent1"/>
          <w:sz w:val="24"/>
          <w:szCs w:val="24"/>
        </w:rPr>
        <w:id w:val="213675244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8338EB" w:rsidRPr="00512D46" w:rsidRDefault="008338EB">
          <w:pPr>
            <w:pStyle w:val="affff1"/>
            <w:spacing w:before="1540" w:after="240"/>
            <w:jc w:val="center"/>
            <w:rPr>
              <w:rFonts w:ascii="新細明體" w:eastAsia="新細明體" w:hAnsi="新細明體" w:cs="Times New Roman"/>
              <w:color w:val="5B9BD5" w:themeColor="accent1"/>
              <w:sz w:val="24"/>
              <w:szCs w:val="24"/>
            </w:rPr>
          </w:pPr>
          <w:r w:rsidRPr="00512D46">
            <w:rPr>
              <w:rFonts w:ascii="新細明體" w:eastAsia="新細明體" w:hAnsi="新細明體" w:cs="Times New Roman"/>
              <w:noProof/>
              <w:color w:val="5B9BD5" w:themeColor="accent1"/>
              <w:sz w:val="24"/>
              <w:szCs w:val="24"/>
              <w:lang w:eastAsia="zh-TW"/>
            </w:rPr>
            <w:drawing>
              <wp:inline distT="0" distB="0" distL="0" distR="0" wp14:anchorId="2A3F48CA" wp14:editId="58D84353">
                <wp:extent cx="1417320" cy="750898"/>
                <wp:effectExtent l="0" t="0" r="0" b="0"/>
                <wp:docPr id="143" name="圖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新細明體" w:eastAsia="新細明體" w:hAnsi="新細明體" w:cs="Times New Roman"/>
              <w:caps/>
              <w:color w:val="5B9BD5" w:themeColor="accent1"/>
              <w:sz w:val="24"/>
              <w:szCs w:val="24"/>
              <w:lang w:eastAsia="zh-TW"/>
            </w:rPr>
            <w:alias w:val="標題"/>
            <w:tag w:val=""/>
            <w:id w:val="1735040861"/>
            <w:placeholder>
              <w:docPart w:val="7D7661B1EB4A4036A0180AD6AA779B9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338EB" w:rsidRPr="00512D46" w:rsidRDefault="008338EB">
              <w:pPr>
                <w:pStyle w:val="affff1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新細明體" w:eastAsia="新細明體" w:hAnsi="新細明體" w:cs="Times New Roman"/>
                  <w:caps/>
                  <w:color w:val="5B9BD5" w:themeColor="accent1"/>
                  <w:sz w:val="24"/>
                  <w:szCs w:val="24"/>
                </w:rPr>
              </w:pPr>
              <w:r w:rsidRPr="00512D46">
                <w:rPr>
                  <w:rFonts w:ascii="新細明體" w:eastAsia="新細明體" w:hAnsi="新細明體" w:cs="Times New Roman"/>
                  <w:caps/>
                  <w:color w:val="5B9BD5" w:themeColor="accent1"/>
                  <w:sz w:val="24"/>
                  <w:szCs w:val="24"/>
                  <w:lang w:eastAsia="zh-TW"/>
                </w:rPr>
                <w:t>我的MYSQL</w:t>
              </w:r>
            </w:p>
          </w:sdtContent>
        </w:sdt>
        <w:sdt>
          <w:sdtPr>
            <w:rPr>
              <w:rFonts w:ascii="新細明體" w:eastAsia="新細明體" w:hAnsi="新細明體" w:cs="Times New Roman"/>
              <w:color w:val="5B9BD5" w:themeColor="accent1"/>
              <w:sz w:val="24"/>
              <w:szCs w:val="24"/>
              <w:lang w:eastAsia="zh-TW"/>
            </w:rPr>
            <w:alias w:val="副標題"/>
            <w:tag w:val=""/>
            <w:id w:val="328029620"/>
            <w:placeholder>
              <w:docPart w:val="DBCDC8C3F2104BD4AA34E36DD3E1680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8338EB" w:rsidRPr="00512D46" w:rsidRDefault="008338EB">
              <w:pPr>
                <w:pStyle w:val="affff1"/>
                <w:jc w:val="center"/>
                <w:rPr>
                  <w:rFonts w:ascii="新細明體" w:eastAsia="新細明體" w:hAnsi="新細明體" w:cs="Times New Roman"/>
                  <w:color w:val="5B9BD5" w:themeColor="accent1"/>
                  <w:sz w:val="24"/>
                  <w:szCs w:val="24"/>
                </w:rPr>
              </w:pPr>
              <w:r w:rsidRPr="00512D46">
                <w:rPr>
                  <w:rFonts w:ascii="新細明體" w:eastAsia="新細明體" w:hAnsi="新細明體" w:cs="Times New Roman"/>
                  <w:color w:val="5B9BD5" w:themeColor="accent1"/>
                  <w:sz w:val="24"/>
                  <w:szCs w:val="24"/>
                  <w:lang w:eastAsia="zh-TW"/>
                </w:rPr>
                <w:t>此書簡易介紹MYSQL操作教學</w:t>
              </w:r>
            </w:p>
          </w:sdtContent>
        </w:sdt>
        <w:p w:rsidR="008338EB" w:rsidRPr="00512D46" w:rsidRDefault="008338EB">
          <w:pPr>
            <w:pStyle w:val="affff1"/>
            <w:spacing w:before="480"/>
            <w:jc w:val="center"/>
            <w:rPr>
              <w:rFonts w:ascii="新細明體" w:eastAsia="新細明體" w:hAnsi="新細明體" w:cs="Times New Roman"/>
              <w:color w:val="5B9BD5" w:themeColor="accent1"/>
              <w:sz w:val="24"/>
              <w:szCs w:val="24"/>
            </w:rPr>
          </w:pPr>
          <w:r w:rsidRPr="00512D46">
            <w:rPr>
              <w:rFonts w:ascii="新細明體" w:eastAsia="新細明體" w:hAnsi="新細明體" w:cs="Times New Roman"/>
              <w:noProof/>
              <w:color w:val="5B9BD5" w:themeColor="accent1"/>
              <w:sz w:val="24"/>
              <w:szCs w:val="24"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9BAE1A" wp14:editId="1E730B5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字方塊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-2136558863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年M月d日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E1842" w:rsidRDefault="00BE1842">
                                    <w:pPr>
                                      <w:pStyle w:val="affff1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zh-TW" w:eastAsia="zh-TW"/>
                                      </w:rPr>
                                      <w:t>[日期]</w:t>
                                    </w:r>
                                  </w:p>
                                </w:sdtContent>
                              </w:sdt>
                              <w:p w:rsidR="00BE1842" w:rsidRDefault="00BE1842">
                                <w:pPr>
                                  <w:pStyle w:val="affff1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公司"/>
                                    <w:tag w:val=""/>
                                    <w:id w:val="49784947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BE1842" w:rsidRDefault="00BE1842">
                                <w:pPr>
                                  <w:pStyle w:val="affff1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地址"/>
                                    <w:tag w:val=""/>
                                    <w:id w:val="13222519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lang w:eastAsia="zh-TW"/>
                                      </w:rPr>
                                      <w:t>公司地址</w:t>
                                    </w:r>
                                    <w:r>
                                      <w:rPr>
                                        <w:color w:val="5B9BD5" w:themeColor="accent1"/>
                                        <w:lang w:eastAsia="zh-TW"/>
                                      </w:rPr>
                                      <w:t>：</w:t>
                                    </w:r>
                                    <w:r w:rsidRPr="008338EB">
                                      <w:rPr>
                                        <w:rFonts w:hint="eastAsia"/>
                                        <w:color w:val="5B9BD5" w:themeColor="accent1"/>
                                      </w:rPr>
                                      <w:t>奧蘭尼公國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9BAE1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-2136558863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年M月d日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E1842" w:rsidRDefault="00BE1842">
                              <w:pPr>
                                <w:pStyle w:val="affff1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zh-TW" w:eastAsia="zh-TW"/>
                                </w:rPr>
                                <w:t>[日期]</w:t>
                              </w:r>
                            </w:p>
                          </w:sdtContent>
                        </w:sdt>
                        <w:p w:rsidR="00BE1842" w:rsidRDefault="00BE1842">
                          <w:pPr>
                            <w:pStyle w:val="affff1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公司"/>
                              <w:tag w:val=""/>
                              <w:id w:val="49784947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BE1842" w:rsidRDefault="00BE1842">
                          <w:pPr>
                            <w:pStyle w:val="affff1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地址"/>
                              <w:tag w:val=""/>
                              <w:id w:val="13222519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lang w:eastAsia="zh-TW"/>
                                </w:rPr>
                                <w:t>公司地址</w:t>
                              </w:r>
                              <w:r>
                                <w:rPr>
                                  <w:color w:val="5B9BD5" w:themeColor="accent1"/>
                                  <w:lang w:eastAsia="zh-TW"/>
                                </w:rPr>
                                <w:t>：</w:t>
                              </w:r>
                              <w:r w:rsidRPr="008338EB">
                                <w:rPr>
                                  <w:rFonts w:hint="eastAsia"/>
                                  <w:color w:val="5B9BD5" w:themeColor="accent1"/>
                                </w:rPr>
                                <w:t>奧蘭尼公國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512D46">
            <w:rPr>
              <w:rFonts w:ascii="新細明體" w:eastAsia="新細明體" w:hAnsi="新細明體" w:cs="Times New Roman"/>
              <w:noProof/>
              <w:color w:val="5B9BD5" w:themeColor="accent1"/>
              <w:sz w:val="24"/>
              <w:szCs w:val="24"/>
              <w:lang w:eastAsia="zh-TW"/>
            </w:rPr>
            <w:drawing>
              <wp:inline distT="0" distB="0" distL="0" distR="0" wp14:anchorId="3E85DD3F" wp14:editId="308583EB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338EB" w:rsidRPr="00512D46" w:rsidRDefault="008338EB">
          <w:pPr>
            <w:rPr>
              <w:rFonts w:ascii="新細明體" w:eastAsia="新細明體" w:hAnsi="新細明體" w:cs="Times New Roman"/>
              <w:sz w:val="24"/>
              <w:szCs w:val="24"/>
            </w:rPr>
          </w:pPr>
          <w:r w:rsidRPr="00512D46">
            <w:rPr>
              <w:rFonts w:ascii="新細明體" w:eastAsia="新細明體" w:hAnsi="新細明體" w:cs="Times New Roman"/>
              <w:sz w:val="24"/>
              <w:szCs w:val="24"/>
            </w:rPr>
            <w:br w:type="page"/>
          </w:r>
        </w:p>
      </w:sdtContent>
    </w:sdt>
    <w:p w:rsidR="00512D46" w:rsidRPr="00512D46" w:rsidRDefault="008338E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t>作者：</w:t>
      </w:r>
    </w:p>
    <w:p w:rsidR="008338EB" w:rsidRPr="00512D46" w:rsidRDefault="008338E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caps/>
          <w:sz w:val="24"/>
          <w:szCs w:val="24"/>
          <w:lang w:eastAsia="zh-TW"/>
        </w:rPr>
        <w:t>Yellowe，</w:t>
      </w:r>
      <w:r w:rsidRPr="00512D46">
        <w:rPr>
          <w:rFonts w:ascii="新細明體" w:eastAsia="新細明體" w:hAnsi="新細明體" w:cs="Times New Roman"/>
          <w:sz w:val="24"/>
          <w:szCs w:val="24"/>
        </w:rPr>
        <w:t>奧蘭尼公國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國民，現職：灰之影傭兵團團員</w:t>
      </w:r>
    </w:p>
    <w:p w:rsidR="008338EB" w:rsidRPr="00512D46" w:rsidRDefault="008338E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</w:p>
    <w:p w:rsidR="008338EB" w:rsidRPr="00512D46" w:rsidRDefault="008338E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t>此書介紹</w:t>
      </w:r>
    </w:p>
    <w:p w:rsidR="008338EB" w:rsidRPr="00512D46" w:rsidRDefault="00512D46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noProof/>
          <w:sz w:val="24"/>
          <w:szCs w:val="24"/>
          <w:lang w:eastAsia="zh-TW"/>
        </w:rPr>
        <w:t>關聯式資料庫MYSQL操作手冊</w:t>
      </w:r>
    </w:p>
    <w:p w:rsidR="008338EB" w:rsidRPr="00512D46" w:rsidRDefault="008338EB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br w:type="page"/>
      </w:r>
    </w:p>
    <w:p w:rsidR="008338EB" w:rsidRPr="00512D46" w:rsidRDefault="008338E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br w:type="page"/>
      </w:r>
    </w:p>
    <w:p w:rsidR="00AD234B" w:rsidRPr="00512D46" w:rsidRDefault="00AD234B" w:rsidP="00E56378">
      <w:pPr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</w:pPr>
    </w:p>
    <w:p w:rsidR="00E56378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操作</w:t>
      </w:r>
    </w:p>
    <w:p w:rsidR="008338EB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第一章</w:t>
      </w:r>
      <w:r w:rsidR="008338EB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、登入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color w:val="374151"/>
          <w:sz w:val="24"/>
          <w:szCs w:val="24"/>
        </w:rPr>
      </w:pP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首先，我們需啟動終端機，透過以下 SQL 指令執行登入動作：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7D624C3" wp14:editId="7D4D1DC2">
                <wp:extent cx="5124450" cy="390525"/>
                <wp:effectExtent l="0" t="0" r="19050" b="28575"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3905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8338EB" w:rsidRDefault="00BE1842" w:rsidP="008338E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338EB">
                              <w:rPr>
                                <w:b/>
                                <w:lang w:eastAsia="zh-TW"/>
                              </w:rPr>
                              <w:t>mysql</w:t>
                            </w:r>
                            <w:proofErr w:type="spellEnd"/>
                            <w:r w:rsidRPr="008338EB">
                              <w:rPr>
                                <w:b/>
                                <w:lang w:eastAsia="zh-TW"/>
                              </w:rPr>
                              <w:t xml:space="preserve"> -h host -u user –p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7D624C3" id="圓角矩形 13" o:spid="_x0000_s1027" style="width:403.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BE1842" w:rsidRPr="008338EB" w:rsidRDefault="00BE1842" w:rsidP="008338E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proofErr w:type="spellStart"/>
                      <w:r w:rsidRPr="008338EB">
                        <w:rPr>
                          <w:b/>
                          <w:lang w:eastAsia="zh-TW"/>
                        </w:rPr>
                        <w:t>mysql</w:t>
                      </w:r>
                      <w:proofErr w:type="spellEnd"/>
                      <w:r w:rsidRPr="008338EB">
                        <w:rPr>
                          <w:b/>
                          <w:lang w:eastAsia="zh-TW"/>
                        </w:rPr>
                        <w:t xml:space="preserve"> -h host -u user –p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BEE3001" wp14:editId="26D66ED2">
            <wp:extent cx="3352800" cy="4095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-h 後面輸入您的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your_host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代表 MySQL 伺服器的主機名稱，而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–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u輸入您的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your_user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則是 MySQL 帳戶的使用者名稱。如果您在執行 MySQL 的同一台電腦上登錄，則可以省略主機，只需使用下列命令：</w: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5712A88A" wp14:editId="01D89D17">
                <wp:extent cx="5124450" cy="390525"/>
                <wp:effectExtent l="0" t="0" r="19050" b="28575"/>
                <wp:docPr id="14" name="圓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3905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8338EB" w:rsidRDefault="00BE1842" w:rsidP="008338EB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proofErr w:type="spellStart"/>
                            <w:r w:rsidRPr="008338EB">
                              <w:rPr>
                                <w:b/>
                                <w:lang w:eastAsia="zh-TW"/>
                              </w:rPr>
                              <w:t>mysql</w:t>
                            </w:r>
                            <w:proofErr w:type="spellEnd"/>
                            <w:r w:rsidRPr="008338EB">
                              <w:rPr>
                                <w:b/>
                                <w:lang w:eastAsia="zh-TW"/>
                              </w:rPr>
                              <w:t xml:space="preserve"> -u user –p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12A88A" id="圓角矩形 14" o:spid="_x0000_s1028" style="width:403.5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8338EB" w:rsidRDefault="00BE1842" w:rsidP="008338EB">
                      <w:pPr>
                        <w:rPr>
                          <w:b/>
                          <w:lang w:eastAsia="zh-TW"/>
                        </w:rPr>
                      </w:pPr>
                      <w:proofErr w:type="spellStart"/>
                      <w:r w:rsidRPr="008338EB">
                        <w:rPr>
                          <w:b/>
                          <w:lang w:eastAsia="zh-TW"/>
                        </w:rPr>
                        <w:t>mysql</w:t>
                      </w:r>
                      <w:proofErr w:type="spellEnd"/>
                      <w:r w:rsidRPr="008338EB">
                        <w:rPr>
                          <w:b/>
                          <w:lang w:eastAsia="zh-TW"/>
                        </w:rPr>
                        <w:t xml:space="preserve"> -u user –p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B9450C0" wp14:editId="33EAD3EE">
            <wp:extent cx="4486275" cy="3905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登入時收到錯誤訊息，例如 ERROR 2002 (HY000): Can't connect to local MySQL server through socket '/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tmp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/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mysql.sock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' (2)，則表示 MySQL 伺服器守護程序(Unix) 或服務(Windows) 未運作。請諮詢管理員或參閱官方：(https://dev.mysql.com/doc/refman/8.0/en/common-errors.html)提供的文本安裝和升級 MySQL 。</w: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如需嘗試登入時經常遇到的其他問題的協助，請參閱官方：https://dev.mysql.com/doc/refman/8.0/en/common-errors.html。程式時的常見錯誤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您也可以直接輸入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若成功登入，結果如下，即可進行 MySQL 指令操作：</w:t>
      </w:r>
    </w:p>
    <w:p w:rsidR="008338EB" w:rsidRPr="00512D46" w:rsidRDefault="008338EB">
      <w:pPr>
        <w:rPr>
          <w:rFonts w:ascii="新細明體" w:eastAsia="新細明體" w:hAnsi="新細明體" w:cs="Times New Roman"/>
          <w:b/>
          <w:bCs/>
          <w:sz w:val="24"/>
          <w:szCs w:val="24"/>
          <w:bdr w:val="single" w:sz="2" w:space="0" w:color="D9D9E3" w:frame="1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ED59002" wp14:editId="0F29F594">
            <wp:extent cx="5731510" cy="17399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>
      <w:pPr>
        <w:rPr>
          <w:rFonts w:ascii="新細明體" w:eastAsia="新細明體" w:hAnsi="新細明體" w:cs="Times New Roman"/>
          <w:b/>
          <w:bCs/>
          <w:sz w:val="24"/>
          <w:szCs w:val="24"/>
          <w:bdr w:val="single" w:sz="2" w:space="0" w:color="D9D9E3" w:frame="1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b/>
          <w:bCs/>
          <w:sz w:val="24"/>
          <w:szCs w:val="24"/>
          <w:bdr w:val="single" w:sz="2" w:space="0" w:color="D9D9E3" w:frame="1"/>
          <w:lang w:eastAsia="zh-TW"/>
        </w:rPr>
      </w:pP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成功連線後，您可以透過QUIT、\q或exit;，三種方式來中斷連線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&gt;：</w:t>
      </w:r>
      <w:r w:rsidRPr="00512D46">
        <w:rPr>
          <w:rFonts w:ascii="新細明體" w:eastAsia="新細明體" w:hAnsi="新細明體" w:cs="Times New Roman"/>
          <w:color w:val="555555"/>
          <w:sz w:val="24"/>
          <w:szCs w:val="24"/>
          <w:shd w:val="clear" w:color="auto" w:fill="FFFFFF"/>
        </w:rPr>
        <w:t xml:space="preserve">在 </w:t>
      </w:r>
      <w:proofErr w:type="spellStart"/>
      <w:r w:rsidRPr="00512D46">
        <w:rPr>
          <w:rFonts w:ascii="新細明體" w:eastAsia="新細明體" w:hAnsi="新細明體" w:cs="Times New Roman"/>
          <w:color w:val="555555"/>
          <w:sz w:val="24"/>
          <w:szCs w:val="24"/>
          <w:shd w:val="clear" w:color="auto" w:fill="FFFFFF"/>
        </w:rPr>
        <w:t>Lunix</w:t>
      </w:r>
      <w:proofErr w:type="spellEnd"/>
      <w:r w:rsidRPr="00512D46">
        <w:rPr>
          <w:rFonts w:ascii="新細明體" w:eastAsia="新細明體" w:hAnsi="新細明體" w:cs="Times New Roman"/>
          <w:color w:val="555555"/>
          <w:sz w:val="24"/>
          <w:szCs w:val="24"/>
          <w:shd w:val="clear" w:color="auto" w:fill="FFFFFF"/>
        </w:rPr>
        <w:t xml:space="preserve"> 上，您也可以按 </w:t>
      </w:r>
      <w:proofErr w:type="spellStart"/>
      <w:r w:rsidRPr="00512D46">
        <w:rPr>
          <w:rFonts w:ascii="新細明體" w:eastAsia="新細明體" w:hAnsi="新細明體" w:cs="Times New Roman"/>
          <w:color w:val="555555"/>
          <w:sz w:val="24"/>
          <w:szCs w:val="24"/>
          <w:shd w:val="clear" w:color="auto" w:fill="FFFFFF"/>
        </w:rPr>
        <w:t>Control+D</w:t>
      </w:r>
      <w:proofErr w:type="spellEnd"/>
      <w:r w:rsidRPr="00512D46">
        <w:rPr>
          <w:rFonts w:ascii="新細明體" w:eastAsia="新細明體" w:hAnsi="新細明體" w:cs="Times New Roman"/>
          <w:color w:val="555555"/>
          <w:sz w:val="24"/>
          <w:szCs w:val="24"/>
          <w:shd w:val="clear" w:color="auto" w:fill="FFFFFF"/>
        </w:rPr>
        <w:t xml:space="preserve"> 來中斷連線。</w: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AB243B8" wp14:editId="33DCC615">
            <wp:extent cx="1219200" cy="3619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37A7DE1C" wp14:editId="3E00A0C7">
            <wp:extent cx="1447800" cy="42862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3924CC82" wp14:editId="53C66560">
            <wp:extent cx="1457325" cy="3810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C3" w:rsidRPr="00512D46" w:rsidRDefault="00D579C3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 w:rsidP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本章節結束前複習一下</w:t>
      </w:r>
    </w:p>
    <w:p w:rsidR="00D579C3" w:rsidRPr="00512D46" w:rsidRDefault="00D579C3" w:rsidP="00D579C3">
      <w:pPr>
        <w:pStyle w:val="afff8"/>
        <w:numPr>
          <w:ilvl w:val="0"/>
          <w:numId w:val="29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登入方式</w:t>
      </w:r>
    </w:p>
    <w:p w:rsidR="00D579C3" w:rsidRPr="00512D46" w:rsidRDefault="00D579C3" w:rsidP="00D579C3">
      <w:pPr>
        <w:rPr>
          <w:rFonts w:ascii="新細明體" w:eastAsia="新細明體" w:hAnsi="新細明體" w:cs="Times New Roman"/>
          <w:b/>
          <w:sz w:val="24"/>
          <w:szCs w:val="24"/>
        </w:rPr>
      </w:pPr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指令：</w:t>
      </w:r>
      <w:proofErr w:type="spell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 xml:space="preserve"> -h host -u user </w:t>
      </w:r>
      <w:proofErr w:type="gram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–</w:t>
      </w:r>
      <w:proofErr w:type="gram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p，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需要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your_host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和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your_user</w:t>
      </w:r>
      <w:proofErr w:type="spell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，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執行 MySQL 的同一台電腦上登錄，則可以省略主機，只需使用下列命令：</w:t>
      </w:r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，</w:t>
      </w:r>
      <w:proofErr w:type="spell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 xml:space="preserve"> -u user </w:t>
      </w:r>
      <w:proofErr w:type="gram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–</w:t>
      </w:r>
      <w:proofErr w:type="gram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p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或是直接輸入MYSQL</w:t>
      </w:r>
    </w:p>
    <w:p w:rsidR="00D579C3" w:rsidRPr="00512D46" w:rsidRDefault="00D579C3" w:rsidP="00D579C3">
      <w:pPr>
        <w:pStyle w:val="afff8"/>
        <w:numPr>
          <w:ilvl w:val="0"/>
          <w:numId w:val="29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登出方式</w:t>
      </w:r>
    </w:p>
    <w:p w:rsidR="00D579C3" w:rsidRPr="00512D46" w:rsidRDefault="00D579C3" w:rsidP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QUIT、\q或exit;，三種方式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579C3" w:rsidRPr="00512D46" w:rsidRDefault="00D579C3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505F55">
      <w:pPr>
        <w:rPr>
          <w:rFonts w:ascii="新細明體" w:eastAsia="新細明體" w:hAnsi="新細明體" w:cs="Times New Roman"/>
          <w:color w:val="374151"/>
          <w:sz w:val="24"/>
          <w:szCs w:val="24"/>
        </w:rPr>
      </w:pP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第二</w:t>
      </w:r>
      <w:r w:rsidRPr="00512D46">
        <w:rPr>
          <w:rFonts w:ascii="新細明體" w:eastAsia="新細明體" w:hAnsi="新細明體" w:cs="Times New Roman"/>
          <w:color w:val="374151"/>
          <w:sz w:val="24"/>
          <w:szCs w:val="24"/>
          <w:lang w:eastAsia="zh-TW"/>
        </w:rPr>
        <w:t>章</w:t>
      </w:r>
      <w:r w:rsidR="008338EB"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、查詢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當我們希望了解 MySQL 的版本和當天日期時，我們可以透過以下 SQL 指令來進行查詢：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>
                <wp:extent cx="5124450" cy="424281"/>
                <wp:effectExtent l="0" t="0" r="19050" b="13970"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42428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8338EB" w:rsidRDefault="00BE1842" w:rsidP="008338E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338EB">
                              <w:rPr>
                                <w:b/>
                                <w:lang w:eastAsia="zh-TW"/>
                              </w:rPr>
                              <w:t xml:space="preserve">SELECT </w:t>
                            </w:r>
                            <w:proofErr w:type="gramStart"/>
                            <w:r w:rsidRPr="008338EB">
                              <w:rPr>
                                <w:b/>
                                <w:lang w:eastAsia="zh-TW"/>
                              </w:rPr>
                              <w:t>VERSION(</w:t>
                            </w:r>
                            <w:proofErr w:type="gramEnd"/>
                            <w:r w:rsidRPr="008338EB">
                              <w:rPr>
                                <w:b/>
                                <w:lang w:eastAsia="zh-TW"/>
                              </w:rPr>
                              <w:t>), CURRENT_DATE;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圓角矩形 6" o:spid="_x0000_s1029" style="width:403.5pt;height:3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8338EB" w:rsidRDefault="00BE1842" w:rsidP="008338E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8338EB">
                        <w:rPr>
                          <w:b/>
                          <w:lang w:eastAsia="zh-TW"/>
                        </w:rPr>
                        <w:t xml:space="preserve">SELECT </w:t>
                      </w:r>
                      <w:proofErr w:type="gramStart"/>
                      <w:r w:rsidRPr="008338EB">
                        <w:rPr>
                          <w:b/>
                          <w:lang w:eastAsia="zh-TW"/>
                        </w:rPr>
                        <w:t>VERSION(</w:t>
                      </w:r>
                      <w:proofErr w:type="gramEnd"/>
                      <w:r w:rsidRPr="008338EB">
                        <w:rPr>
                          <w:b/>
                          <w:lang w:eastAsia="zh-TW"/>
                        </w:rPr>
                        <w:t>), CURRENT_DATE;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這條指令的執行結果將呈現類似下面的資訊：</w:t>
      </w: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1DA0173" wp14:editId="044B4FCD">
            <wp:extent cx="4143375" cy="1333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指令不分大小寫皆可得到同樣結果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020339C7" wp14:editId="4633C686">
            <wp:extent cx="4076700" cy="38290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MYSQL也可以當作一個簡單計算機使用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46AC78A" wp14:editId="2A1C5EE3">
            <wp:extent cx="3381375" cy="13335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當我們希望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結果會出現上下非並排</w:t>
      </w:r>
      <w:r w:rsidRPr="00512D46">
        <w:rPr>
          <w:rFonts w:ascii="新細明體" w:eastAsia="新細明體" w:hAnsi="新細明體" w:cs="Times New Roman"/>
          <w:color w:val="374151"/>
          <w:sz w:val="24"/>
          <w:szCs w:val="24"/>
        </w:rPr>
        <w:t>，我們可以透過以下 SQL 指令來進行查詢：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輸入</w: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21FCBBF7" wp14:editId="77C3B231">
                <wp:extent cx="5124450" cy="446227"/>
                <wp:effectExtent l="0" t="0" r="19050" b="11430"/>
                <wp:docPr id="23" name="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446227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8338EB" w:rsidRDefault="00BE1842" w:rsidP="008338E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338EB">
                              <w:rPr>
                                <w:b/>
                                <w:lang w:eastAsia="zh-TW"/>
                              </w:rPr>
                              <w:t xml:space="preserve">SELECT </w:t>
                            </w:r>
                            <w:proofErr w:type="gramStart"/>
                            <w:r w:rsidRPr="008338EB">
                              <w:rPr>
                                <w:b/>
                                <w:lang w:eastAsia="zh-TW"/>
                              </w:rPr>
                              <w:t>VERSION(</w:t>
                            </w:r>
                            <w:proofErr w:type="gramEnd"/>
                            <w:r w:rsidRPr="008338EB">
                              <w:rPr>
                                <w:b/>
                                <w:lang w:eastAsia="zh-TW"/>
                              </w:rPr>
                              <w:t>); SELECT NOW();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FCBBF7" id="圓角矩形 23" o:spid="_x0000_s1030" style="width:403.5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BE1842" w:rsidRPr="008338EB" w:rsidRDefault="00BE1842" w:rsidP="008338EB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8338EB">
                        <w:rPr>
                          <w:b/>
                          <w:lang w:eastAsia="zh-TW"/>
                        </w:rPr>
                        <w:t xml:space="preserve">SELECT </w:t>
                      </w:r>
                      <w:proofErr w:type="gramStart"/>
                      <w:r w:rsidRPr="008338EB">
                        <w:rPr>
                          <w:b/>
                          <w:lang w:eastAsia="zh-TW"/>
                        </w:rPr>
                        <w:t>VERSION(</w:t>
                      </w:r>
                      <w:proofErr w:type="gramEnd"/>
                      <w:r w:rsidRPr="008338EB">
                        <w:rPr>
                          <w:b/>
                          <w:lang w:eastAsia="zh-TW"/>
                        </w:rPr>
                        <w:t>); SELECT NOW();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8338EB" w:rsidRPr="00512D46" w:rsidRDefault="008338EB" w:rsidP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結果會出現上下並排的結果</w:t>
      </w: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338EB" w:rsidRPr="00512D46" w:rsidRDefault="008338E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4148C6D" wp14:editId="28DCEB27">
            <wp:extent cx="3390900" cy="25431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EB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查詢訊息如果嫌太長 ，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可以方段查詢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，需要注意的是結果不能有分號。如果不想執行，直接輸入\C就能跳出回本模式。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7B81400" wp14:editId="1C7B8EB3">
            <wp:extent cx="3448050" cy="18097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30A970B9" wp14:editId="59574C0D">
            <wp:extent cx="1781175" cy="6286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C3" w:rsidRPr="00512D46" w:rsidRDefault="00D579C3" w:rsidP="00D579C3">
      <w:pPr>
        <w:rPr>
          <w:rFonts w:ascii="新細明體" w:eastAsia="新細明體" w:hAnsi="新細明體" w:cs="Times New Roman"/>
          <w:color w:val="555555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color w:val="000000"/>
          <w:sz w:val="24"/>
          <w:szCs w:val="24"/>
          <w:bdr w:val="none" w:sz="0" w:space="0" w:color="auto" w:frame="1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color w:val="000000"/>
          <w:sz w:val="24"/>
          <w:szCs w:val="24"/>
          <w:bdr w:val="none" w:sz="0" w:space="0" w:color="auto" w:frame="1"/>
          <w:lang w:eastAsia="zh-TW"/>
        </w:rPr>
        <w:t>&gt;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 w:rsidP="00D579C3">
      <w:pPr>
        <w:rPr>
          <w:rFonts w:ascii="新細明體" w:eastAsia="新細明體" w:hAnsi="新細明體" w:cs="Times New Roman"/>
          <w:color w:val="555555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color w:val="000000"/>
          <w:sz w:val="24"/>
          <w:szCs w:val="24"/>
          <w:bdr w:val="none" w:sz="0" w:space="0" w:color="auto" w:frame="1"/>
          <w:lang w:eastAsia="zh-TW"/>
        </w:rPr>
        <w:t>&gt;符號前面代表之意思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ySQL prompts and the meaning of each prompt."/>
      </w:tblPr>
      <w:tblGrid>
        <w:gridCol w:w="769"/>
        <w:gridCol w:w="5481"/>
      </w:tblGrid>
      <w:tr w:rsidR="00D579C3" w:rsidRPr="00512D46" w:rsidTr="00D579C3">
        <w:trPr>
          <w:tblHeader/>
        </w:trPr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b/>
                <w:bCs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b/>
                <w:bCs/>
                <w:color w:val="555555"/>
                <w:sz w:val="24"/>
                <w:szCs w:val="24"/>
                <w:lang w:eastAsia="zh-TW"/>
              </w:rPr>
              <w:t>符號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b/>
                <w:bCs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b/>
                <w:bCs/>
                <w:color w:val="555555"/>
                <w:sz w:val="24"/>
                <w:szCs w:val="24"/>
                <w:lang w:eastAsia="zh-TW"/>
              </w:rPr>
              <w:t>意思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mysql</w:t>
            </w:r>
            <w:proofErr w:type="spellEnd"/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準備好新的查詢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-&gt;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等待多行查詢的下一行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lastRenderedPageBreak/>
              <w:t>'&gt;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'</w:t>
            </w: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等待下一行，等待以單引號 ( )開頭的字串的完成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"&gt;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"</w:t>
            </w: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等待下一行，等待以雙引號 ( )開頭的字串完成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`&gt;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`</w:t>
            </w: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等待下一行，等待以反引號 ( )開頭的識別碼的完成</w:t>
            </w:r>
          </w:p>
        </w:tc>
      </w:tr>
      <w:tr w:rsidR="00D579C3" w:rsidRPr="00512D46" w:rsidTr="00D579C3"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/*&gt;</w:t>
            </w:r>
          </w:p>
        </w:tc>
        <w:tc>
          <w:tcPr>
            <w:tcW w:w="0" w:type="auto"/>
            <w:tcBorders>
              <w:top w:val="single" w:sz="12" w:space="0" w:color="808080"/>
              <w:left w:val="single" w:sz="12" w:space="0" w:color="808080"/>
              <w:bottom w:val="single" w:sz="12" w:space="0" w:color="808080"/>
              <w:right w:val="single" w:sz="12" w:space="0" w:color="808080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vAlign w:val="bottom"/>
            <w:hideMark/>
          </w:tcPr>
          <w:p w:rsidR="00D579C3" w:rsidRPr="00512D46" w:rsidRDefault="00D579C3" w:rsidP="00D579C3">
            <w:pPr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color w:val="555555"/>
                <w:sz w:val="24"/>
                <w:szCs w:val="24"/>
                <w:lang w:eastAsia="zh-TW"/>
              </w:rPr>
              <w:t>等待下一行，等待以開頭的註解完成</w:t>
            </w:r>
            <w:r w:rsidRPr="00512D46">
              <w:rPr>
                <w:rFonts w:ascii="新細明體" w:eastAsia="新細明體" w:hAnsi="新細明體" w:cs="Times New Roman"/>
                <w:color w:val="000000"/>
                <w:sz w:val="24"/>
                <w:szCs w:val="24"/>
                <w:bdr w:val="none" w:sz="0" w:space="0" w:color="auto" w:frame="1"/>
                <w:lang w:eastAsia="zh-TW"/>
              </w:rPr>
              <w:t>/*</w:t>
            </w:r>
          </w:p>
        </w:tc>
      </w:tr>
    </w:tbl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上方表格為MYSQL官方提供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舉個例子比較快理解，如果今天在 MySQL 中，編寫由'或 "字元包圍的字串（例如， '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hello'or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"goodbye"），並且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允許您輸入跨多行的字串。當您看到'&gt;或其他如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”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&gt;，表示您已輸入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’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或者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”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等其他符號"，但在字串結束時候尚未輸入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’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或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”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。這通常表示您無意中遺漏了引號字元。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0FEBEB76" wp14:editId="7A1696E1">
            <wp:extent cx="4914900" cy="6286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本章節結束前複習一下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文字輸入不分大小寫。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查詢可以多筆資料一起查詢。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查詢時，如果用分號結尾代表語句結束，輸入下一筆在用分號結尾，結果會上下顯示。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查詢時，如果用逗號結尾代表語句結束，輸入下一筆在用分號結尾，結果會並排顯示。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如果不按分號結束，MYSQL惠要求繼續輸入指示，如果想結束語句可以直接\C。</w:t>
      </w:r>
    </w:p>
    <w:p w:rsidR="00D579C3" w:rsidRPr="00512D46" w:rsidRDefault="00D579C3" w:rsidP="00D579C3">
      <w:pPr>
        <w:pStyle w:val="afff8"/>
        <w:numPr>
          <w:ilvl w:val="0"/>
          <w:numId w:val="28"/>
        </w:num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&gt;前面符號表式，與句當中無意中遺漏了引號字元。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※在MYSQL任何指令結尾一定要有分號;，因為MYSQL指認分號作為語句結束</w:t>
      </w:r>
      <w:r w:rsidR="00505F55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，除了部分指令例外，例如：</w:t>
      </w:r>
      <w:r w:rsidR="00505F55" w:rsidRPr="00512D46">
        <w:rPr>
          <w:rFonts w:ascii="新細明體" w:eastAsia="新細明體" w:hAnsi="新細明體" w:cs="Times New Roman"/>
          <w:color w:val="000000"/>
          <w:sz w:val="24"/>
          <w:szCs w:val="24"/>
          <w:shd w:val="clear" w:color="auto" w:fill="FFFFFF"/>
        </w:rPr>
        <w:t>QUIT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D579C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579C3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第三章</w:t>
      </w:r>
      <w:r w:rsidR="00880835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建立並使用資料庫</w:t>
      </w:r>
    </w:p>
    <w:p w:rsidR="00880835" w:rsidRPr="00512D46" w:rsidRDefault="0088083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基本查詢說完了，接者直接進入如何建立並使用資料庫，首先建立一個觀念，我們使用的是資料庫建立資料表，不是辦公室軟體建立資料，如：微軟EXECL，所以我們必須要有一個資料庫，把它想成一個資料夾，裡面放著資料表。</w: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第一節 找出目前的資料庫</w: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我們首先找出目前伺服器上擁有的資料庫(DATAVASES)，輸入以下指令便能查詢</w: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552F80FB" wp14:editId="1A73F347">
                <wp:extent cx="5124450" cy="381000"/>
                <wp:effectExtent l="0" t="0" r="19050" b="19050"/>
                <wp:docPr id="28" name="圓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381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SHOW DATABASES;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rFonts w:eastAsiaTheme="minorEastAs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52F80FB" id="圓角矩形 28" o:spid="_x0000_s1031" style="width:403.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SHOW DATABASES;</w:t>
                      </w:r>
                    </w:p>
                    <w:p w:rsidR="00BE1842" w:rsidRPr="00505F55" w:rsidRDefault="00BE1842" w:rsidP="00505F55">
                      <w:pPr>
                        <w:rPr>
                          <w:rFonts w:eastAsiaTheme="minorEastAsia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5A3530FD" wp14:editId="6D26C546">
            <wp:extent cx="2714625" cy="21526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現在我們先選擇某一個資料庫，例如我想選擇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mydatabase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這資料庫，直接再命令窗輸入：</w: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4B40CA0" wp14:editId="0A550E07">
                <wp:extent cx="5124450" cy="381000"/>
                <wp:effectExtent l="0" t="0" r="19050" b="19050"/>
                <wp:docPr id="32" name="圓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381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USE </w:t>
                            </w:r>
                            <w:proofErr w:type="spellStart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mydatabase</w:t>
                            </w:r>
                            <w:proofErr w:type="spellEnd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B40CA0" id="圓角矩形 32" o:spid="_x0000_s1032" style="width:403.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USE </w:t>
                      </w:r>
                      <w:proofErr w:type="spellStart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mydatabase</w:t>
                      </w:r>
                      <w:proofErr w:type="spellEnd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  <w:p w:rsidR="00BE1842" w:rsidRPr="00505F55" w:rsidRDefault="00BE1842" w:rsidP="00505F55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8A203B7" wp14:editId="2139BF1B">
            <wp:extent cx="2286000" cy="58102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另外，USE這指令再結尾可以不用分號作為結尾，現在已經可以使用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mydatabase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了，但是該資料庫內容皆可以被有權存取該資料庫的其他人修改刪除。因此，您可以向 MySQL 管理員要求使用您自己的資料庫的權限。假設您想調用您的menagerie. 管理員需要執行這句語法：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8A91460" wp14:editId="497F8210">
                <wp:extent cx="5524500" cy="495300"/>
                <wp:effectExtent l="0" t="0" r="19050" b="19050"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95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GRANT ALL ON </w:t>
                            </w:r>
                            <w:proofErr w:type="gramStart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menagerie.*</w:t>
                            </w:r>
                            <w:proofErr w:type="gramEnd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TO 'your_mysql_name'@'</w:t>
                            </w:r>
                            <w:proofErr w:type="spellStart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your_client_host</w:t>
                            </w:r>
                            <w:proofErr w:type="spellEnd"/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A91460" id="圓角矩形 33" o:spid="_x0000_s1033" style="width:43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GRANT ALL ON </w:t>
                      </w:r>
                      <w:proofErr w:type="gramStart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menagerie.*</w:t>
                      </w:r>
                      <w:proofErr w:type="gramEnd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TO 'your_mysql_name'@'</w:t>
                      </w:r>
                      <w:proofErr w:type="spellStart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your_client_host</w:t>
                      </w:r>
                      <w:proofErr w:type="spellEnd"/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';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your_mysql_name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是您的 MySQL 使用者名，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your_client_host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是您連接到伺服器的主機。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第二節 建立資料庫與刪除資料庫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現在我們來建立一個資料庫來玩玩吧，再視窗直接執行下列語句：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5053B13" wp14:editId="14B8281D">
                <wp:extent cx="5524500" cy="495300"/>
                <wp:effectExtent l="0" t="0" r="19050" b="19050"/>
                <wp:docPr id="35" name="圓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95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CREATE DATABASE OOXX;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5053B13" id="圓角矩形 35" o:spid="_x0000_s1034" style="width:43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CREATE DATABASE OOXX;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注意這OOXX是隨便取的，實際情形還是必須依照資料庫用途而設立稱，例如：想建立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一個灰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之影傭兵團的資料表，我們名稱最好直接取名為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HuIzhIyIng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，這樣一來一目了然。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32E978CA" wp14:editId="3C63D85C">
            <wp:extent cx="3238500" cy="28194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現在我們選擇了，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HuIzhIyIng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這剛剛新建立的資料庫，要查看資料去的名稱，請執行此語法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D3D562B" wp14:editId="051F5C95">
                <wp:extent cx="5524500" cy="495300"/>
                <wp:effectExtent l="0" t="0" r="19050" b="19050"/>
                <wp:docPr id="40" name="圓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95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SHOW TABLES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D3D562B" id="圓角矩形 40" o:spid="_x0000_s1035" style="width:435pt;height: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>SHOW TABLES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內容自然是空的，因為還沒建立任何資料表。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13716E9" wp14:editId="12A45503">
            <wp:extent cx="2095500" cy="103822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既然沒有內容那我們就新增內容吧，首先我們必須先執行資料表名稱，只要執行下列語句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295D33FA" wp14:editId="779FCDB1">
                <wp:extent cx="5524500" cy="2876550"/>
                <wp:effectExtent l="0" t="0" r="19050" b="19050"/>
                <wp:docPr id="42" name="圓角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876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CREATE TABLE shadow_members (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member_id</w:t>
                            </w:r>
                            <w:proofErr w:type="spell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INT AUTO_INCREMENT PRIMARY KEY,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username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 NOT NULL,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email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100) UNIQUE NOT NULL,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password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255) NOT NULL,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gender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ENUM(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'Male', 'Female', 'Other'),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20),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job_title</w:t>
                            </w:r>
                            <w:proofErr w:type="spell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50),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100)</w:t>
                            </w:r>
                          </w:p>
                          <w:p w:rsidR="00BE1842" w:rsidRPr="00BE1842" w:rsidRDefault="00BE1842" w:rsidP="00505F55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BE1842">
                              <w:rPr>
                                <w:rFonts w:ascii="微軟正黑體" w:eastAsia="微軟正黑體" w:hAnsi="微軟正黑體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95D33FA" id="圓角矩形 42" o:spid="_x0000_s1036" style="width:435pt;height:2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CREATE TABLE shadow_members (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member_id</w:t>
                      </w:r>
                      <w:proofErr w:type="spell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INT AUTO_INCREMENT PRIMARY KEY,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username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50) NOT NULL,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email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100) UNIQUE NOT NULL,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password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255) NOT NULL,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gender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ENUM(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'Male', 'Female', 'Other'),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20),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job_title</w:t>
                      </w:r>
                      <w:proofErr w:type="spell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50),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100)</w:t>
                      </w:r>
                    </w:p>
                    <w:p w:rsidR="00BE1842" w:rsidRPr="00BE1842" w:rsidRDefault="00BE1842" w:rsidP="00505F55">
                      <w:pPr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BE1842">
                        <w:rPr>
                          <w:rFonts w:ascii="微軟正黑體" w:eastAsia="微軟正黑體" w:hAnsi="微軟正黑體"/>
                          <w:b/>
                          <w:sz w:val="24"/>
                          <w:szCs w:val="24"/>
                          <w:lang w:eastAsia="zh-TW"/>
                        </w:rPr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29DD390F" wp14:editId="63EBB741">
            <wp:extent cx="4610100" cy="20097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然後輸入資料表的欄位名稱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member_id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INT AUTO_INCREMENT PRIMARY KEY：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member_id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是資料表的主鍵（Primary Key），用來唯一標識資料表中的每一筆資料。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INT 表示這是一個整數型態的欄位。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AUTO_INCREMENT 表示在插入新資料時，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member_id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將自動遞增，每次遞增 1。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PRIMARY KEY 表示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member_id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是主鍵。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username VARCHAR(50) NOT NULL：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username 是一個字串型態的欄位，最大長度為 50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NOT NULL 表示這個欄位不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能為空值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email VARCHAR(100) UNIQUE NOT NULL：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email 是一個字串型態的欄位，最大長度為 100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UNIQUE 表示這個欄位的值必須是唯一的，不允許有重複的 email。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NOT NULL 表示這個欄位不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能為空值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password VARCHAR(255) NOT NULL：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password 是一個字串型態的欄位，最大長度為 255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NOT NULL 表示這個欄位不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能為空值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gender ENUM('Male', 'Female', 'Other')：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gender 是一個 ENUM（列舉）型態的欄位，表示性別，只能是 'Male', 'Female', 或 'Other' 這三者之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phone_number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VARCHAR(20)：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phone_number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是一個字串型態的欄位，最大長度為 20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job_title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VARCHAR(50)：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job_title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是一個字串型態的欄位，最大長度為 50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weapon_expertise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VARCHAR(100)：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weapon_expertise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是一個字串型態的欄位，最大長度為 100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字元。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可以想像成，我現在有一張檔名shadow_members的資料表，現在表內已經有我們要輸入的欄位名稱</w:t>
      </w:r>
    </w:p>
    <w:tbl>
      <w:tblPr>
        <w:tblStyle w:val="afffffc"/>
        <w:tblW w:w="5000" w:type="pct"/>
        <w:tblLayout w:type="fixed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505F55" w:rsidRPr="00512D46" w:rsidTr="00505F55">
        <w:trPr>
          <w:trHeight w:val="1189"/>
          <w:tblHeader/>
        </w:trPr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member_id</w:t>
            </w:r>
            <w:proofErr w:type="spellEnd"/>
          </w:p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username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email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gender ENUM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b/>
                <w:sz w:val="24"/>
                <w:szCs w:val="24"/>
                <w:lang w:eastAsia="zh-TW"/>
              </w:rPr>
              <w:t>job_title</w:t>
            </w:r>
            <w:proofErr w:type="spellEnd"/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phone_number</w:t>
            </w:r>
            <w:proofErr w:type="spellEnd"/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weapon_expertise</w:t>
            </w:r>
            <w:proofErr w:type="spellEnd"/>
          </w:p>
        </w:tc>
      </w:tr>
      <w:tr w:rsidR="00505F55" w:rsidRPr="00512D46" w:rsidTr="00505F55">
        <w:trPr>
          <w:trHeight w:val="1189"/>
        </w:trPr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b/>
                <w:sz w:val="24"/>
                <w:szCs w:val="24"/>
                <w:lang w:eastAsia="zh-TW"/>
              </w:rPr>
              <w:t>,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</w:tr>
      <w:tr w:rsidR="00505F55" w:rsidRPr="00512D46" w:rsidTr="00505F55">
        <w:trPr>
          <w:trHeight w:val="1189"/>
        </w:trPr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</w:tr>
      <w:tr w:rsidR="00505F55" w:rsidRPr="00512D46" w:rsidTr="00505F55">
        <w:trPr>
          <w:trHeight w:val="1189"/>
        </w:trPr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</w:tr>
    </w:tbl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如果建置完成，我們再執行一次指令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19676F5" wp14:editId="7528791A">
            <wp:extent cx="3171825" cy="13716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發先已經出現一個</w:t>
      </w:r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shadow_members資料表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</w:rPr>
        <w:t>若要驗證您的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  <w:lang w:eastAsia="zh-TW"/>
        </w:rPr>
        <w:t>資料表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</w:rPr>
        <w:t>是否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  <w:lang w:eastAsia="zh-TW"/>
        </w:rPr>
        <w:t>已經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</w:rPr>
        <w:t>按照您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  <w:lang w:eastAsia="zh-TW"/>
        </w:rPr>
        <w:t>設計</w:t>
      </w:r>
      <w:r w:rsidRPr="00512D46">
        <w:rPr>
          <w:rFonts w:ascii="新細明體" w:eastAsia="新細明體" w:hAnsi="新細明體" w:cs="Times New Roman"/>
          <w:sz w:val="24"/>
          <w:szCs w:val="24"/>
          <w:shd w:val="clear" w:color="auto" w:fill="FFFFFF"/>
        </w:rPr>
        <w:t>的方式創建，請使用以下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這段語法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3E87FF3D" wp14:editId="02579038">
                <wp:extent cx="5524500" cy="400050"/>
                <wp:effectExtent l="0" t="0" r="19050" b="19050"/>
                <wp:docPr id="46" name="圓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000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>DESCRIBE</w:t>
                            </w:r>
                            <w:r w:rsidRPr="00505F55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shadow_members;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87FF3D" id="圓角矩形 46" o:spid="_x0000_s1037" style="width:43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>DESCRIBE</w:t>
                      </w:r>
                      <w:r w:rsidRPr="00505F55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shadow_members;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05D5F7F" wp14:editId="65F143D9">
            <wp:extent cx="5731510" cy="1755775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4E" w:rsidRDefault="00A8414E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8414E" w:rsidRPr="00512D46" w:rsidRDefault="00A8414E" w:rsidP="00505F55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</w:p>
    <w:p w:rsidR="00505F55" w:rsidRPr="00A8414E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A8414E">
        <w:rPr>
          <w:rFonts w:ascii="新細明體" w:eastAsia="新細明體" w:hAnsi="新細明體" w:cs="Times New Roman"/>
          <w:sz w:val="24"/>
          <w:szCs w:val="24"/>
          <w:lang w:eastAsia="zh-TW"/>
        </w:rPr>
        <w:t>現在我們選擇</w:t>
      </w:r>
      <w:proofErr w:type="spellStart"/>
      <w:r w:rsidRPr="00A8414E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A8414E">
        <w:rPr>
          <w:rFonts w:ascii="新細明體" w:eastAsia="新細明體" w:hAnsi="新細明體" w:cs="Times New Roman"/>
          <w:sz w:val="24"/>
          <w:szCs w:val="24"/>
          <w:lang w:eastAsia="zh-TW"/>
        </w:rPr>
        <w:t>資料表，按照資料表的屬性欄位來建立資料，如以下執行之語法：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ED88A5A" wp14:editId="24404FDA">
                <wp:extent cx="5524500" cy="4962525"/>
                <wp:effectExtent l="0" t="0" r="19050" b="28575"/>
                <wp:docPr id="48" name="圓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9625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INSERT INTO shadow_members (username, email, password, gender, </w:t>
                            </w:r>
                            <w:proofErr w:type="spellStart"/>
                            <w:r w:rsidRPr="00505F55">
                              <w:rPr>
                                <w:b/>
                                <w:lang w:eastAsia="zh-TW"/>
                              </w:rPr>
                              <w:t>job_title</w:t>
                            </w:r>
                            <w:proofErr w:type="spellEnd"/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505F55">
                              <w:rPr>
                                <w:b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 w:rsidRPr="00505F55">
                              <w:rPr>
                                <w:b/>
                                <w:lang w:eastAsia="zh-TW"/>
                              </w:rPr>
                              <w:t>)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>VALUES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>('路西安．卡爾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玆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', 'lucian@example.com', 'password1', 'Male', '實習</w:t>
                            </w:r>
                            <w:r w:rsidRPr="00505F55">
                              <w:rPr>
                                <w:rFonts w:hint="eastAsia"/>
                                <w:b/>
                                <w:lang w:eastAsia="zh-TW"/>
                              </w:rPr>
                              <w:t>剣士</w:t>
                            </w:r>
                            <w:r w:rsidRPr="00505F55">
                              <w:rPr>
                                <w:b/>
                                <w:lang w:eastAsia="zh-TW"/>
                              </w:rPr>
                              <w:t>', '長劍'),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('波里斯．貞奈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曼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', 'boris@example.com', 'password2', 'Male', '王牌</w:t>
                            </w:r>
                            <w:r w:rsidRPr="00505F55">
                              <w:rPr>
                                <w:rFonts w:hint="eastAsia"/>
                                <w:b/>
                                <w:lang w:eastAsia="zh-TW"/>
                              </w:rPr>
                              <w:t>剣士</w:t>
                            </w:r>
                            <w:r w:rsidRPr="00505F55">
                              <w:rPr>
                                <w:b/>
                                <w:lang w:eastAsia="zh-TW"/>
                              </w:rPr>
                              <w:t>', '長劍'),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麥克斯明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．里伯克列', 'maximin@example.com', 'password3', 'Male', '智將', '長劍'),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希培林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．武', 'sivelin@example.com', 'password4', 'Male', '職業傭兵', '長槍'),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('美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菈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．奈伯拉斯卡', 'mila@example.com', 'password5', 'Female', '海賊', '長鞭'),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</w:t>
                            </w:r>
                            <w:proofErr w:type="gramStart"/>
                            <w:r w:rsidRPr="00505F55">
                              <w:rPr>
                                <w:b/>
                                <w:lang w:eastAsia="zh-TW"/>
                              </w:rPr>
                              <w:t>蒂琪愛</w:t>
                            </w:r>
                            <w:proofErr w:type="gramEnd"/>
                            <w:r w:rsidRPr="00505F55">
                              <w:rPr>
                                <w:b/>
                                <w:lang w:eastAsia="zh-TW"/>
                              </w:rPr>
                              <w:t>兒．朱斯彼昂', 'tichiel@example.com', 'password6', 'Female', '魔法師', '法杖'),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('伊絲萍．查爾斯', 'ispin@example.com', 'password7', 'Female', '公主', '長劍'),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505F55">
                              <w:rPr>
                                <w:b/>
                                <w:lang w:eastAsia="zh-TW"/>
                              </w:rPr>
                              <w:t xml:space="preserve">    ('娜雅特蕾依', 'nayatrei@example.com', 'password8', 'Female', '刺客', '雙短劍');</w:t>
                            </w:r>
                          </w:p>
                          <w:p w:rsidR="00BE1842" w:rsidRPr="00505F55" w:rsidRDefault="00BE1842" w:rsidP="00505F55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D88A5A" id="圓角矩形 48" o:spid="_x0000_s1038" style="width:435pt;height:3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" fillcolor="#f2f2f2 [3052]" strokecolor="#bf8f00 [2407]" strokeweight="1.5pt">
                <v:stroke joinstyle="miter"/>
                <v:textbox>
                  <w:txbxContent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INSERT INTO shadow_members (username, email, password, gender, </w:t>
                      </w:r>
                      <w:proofErr w:type="spellStart"/>
                      <w:r w:rsidRPr="00505F55">
                        <w:rPr>
                          <w:b/>
                          <w:lang w:eastAsia="zh-TW"/>
                        </w:rPr>
                        <w:t>job_title</w:t>
                      </w:r>
                      <w:proofErr w:type="spellEnd"/>
                      <w:r w:rsidRPr="00505F55">
                        <w:rPr>
                          <w:b/>
                          <w:lang w:eastAsia="zh-TW"/>
                        </w:rPr>
                        <w:t xml:space="preserve">, </w:t>
                      </w:r>
                      <w:proofErr w:type="spellStart"/>
                      <w:r w:rsidRPr="00505F55">
                        <w:rPr>
                          <w:b/>
                          <w:lang w:eastAsia="zh-TW"/>
                        </w:rPr>
                        <w:t>weapon_expertise</w:t>
                      </w:r>
                      <w:proofErr w:type="spellEnd"/>
                      <w:r w:rsidRPr="00505F55">
                        <w:rPr>
                          <w:b/>
                          <w:lang w:eastAsia="zh-TW"/>
                        </w:rPr>
                        <w:t>)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>VALUES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>('路西安．卡爾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玆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', 'lucian@example.com', 'password1', 'Male', '實習</w:t>
                      </w:r>
                      <w:r w:rsidRPr="00505F55">
                        <w:rPr>
                          <w:rFonts w:hint="eastAsia"/>
                          <w:b/>
                          <w:lang w:eastAsia="zh-TW"/>
                        </w:rPr>
                        <w:t>剣士</w:t>
                      </w:r>
                      <w:r w:rsidRPr="00505F55">
                        <w:rPr>
                          <w:b/>
                          <w:lang w:eastAsia="zh-TW"/>
                        </w:rPr>
                        <w:t>', '長劍'),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('波里斯．貞奈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曼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', 'boris@example.com', 'password2', 'Male', '王牌</w:t>
                      </w:r>
                      <w:r w:rsidRPr="00505F55">
                        <w:rPr>
                          <w:rFonts w:hint="eastAsia"/>
                          <w:b/>
                          <w:lang w:eastAsia="zh-TW"/>
                        </w:rPr>
                        <w:t>剣士</w:t>
                      </w:r>
                      <w:r w:rsidRPr="00505F55">
                        <w:rPr>
                          <w:b/>
                          <w:lang w:eastAsia="zh-TW"/>
                        </w:rPr>
                        <w:t>', '長劍'),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麥克斯明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．里伯克列', 'maximin@example.com', 'password3', 'Male', '智將', '長劍'),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希培林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．武', 'sivelin@example.com', 'password4', 'Male', '職業傭兵', '長槍'),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('美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菈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．奈伯拉斯卡', 'mila@example.com', 'password5', 'Female', '海賊', '長鞭'),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</w:t>
                      </w:r>
                      <w:proofErr w:type="gramStart"/>
                      <w:r w:rsidRPr="00505F55">
                        <w:rPr>
                          <w:b/>
                          <w:lang w:eastAsia="zh-TW"/>
                        </w:rPr>
                        <w:t>蒂琪愛</w:t>
                      </w:r>
                      <w:proofErr w:type="gramEnd"/>
                      <w:r w:rsidRPr="00505F55">
                        <w:rPr>
                          <w:b/>
                          <w:lang w:eastAsia="zh-TW"/>
                        </w:rPr>
                        <w:t>兒．朱斯彼昂', 'tichiel@example.com', 'password6', 'Female', '魔法師', '法杖'),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('伊絲萍．查爾斯', 'ispin@example.com', 'password7', 'Female', '公主', '長劍'),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lang w:eastAsia="zh-TW"/>
                        </w:rPr>
                      </w:pPr>
                      <w:r w:rsidRPr="00505F55">
                        <w:rPr>
                          <w:b/>
                          <w:lang w:eastAsia="zh-TW"/>
                        </w:rPr>
                        <w:t xml:space="preserve">    ('娜雅特蕾依', 'nayatrei@example.com', 'password8', 'Female', '刺客', '雙短劍');</w:t>
                      </w:r>
                    </w:p>
                    <w:p w:rsidR="00BE1842" w:rsidRPr="00505F55" w:rsidRDefault="00BE1842" w:rsidP="00505F55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4DF5B40D" wp14:editId="608C0731">
            <wp:extent cx="5731510" cy="220980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上表實際上少了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phone_number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，因為等等我們要學習如何更新資料表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INSERT INTO shadow_members: 這是 SQL 插入語句的開始，指定將要插入資料的目標資料表為 shadow_members。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(username, email, password, gender,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job_title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,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weapon_expertise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): 這部分指定了將要插入資料的欄位順序，這些欄位的順序應該與後面 VALUES 中的值對應。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VALUES: 這是插入資料的關鍵字，它之後會跟隨實際要插入的數值。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每一行的數值：每一行都是一條資料記錄，包含了欄位的具體數值。例如：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第一行插入了 '路西安．卡爾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玆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' 這個使用者的資料。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第二行插入了 '波里斯．貞奈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' 這個使用者的資料。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以此類推，每一行都對應一位成員的資訊。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現在shadow_members資料表已經如同下方表格所顯示</w:t>
      </w:r>
    </w:p>
    <w:tbl>
      <w:tblPr>
        <w:tblStyle w:val="afffffc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1127"/>
        <w:gridCol w:w="1127"/>
        <w:gridCol w:w="1125"/>
        <w:gridCol w:w="1125"/>
        <w:gridCol w:w="1125"/>
        <w:gridCol w:w="1129"/>
        <w:gridCol w:w="1129"/>
      </w:tblGrid>
      <w:tr w:rsidR="00505F55" w:rsidRPr="00512D46" w:rsidTr="00505F55">
        <w:trPr>
          <w:trHeight w:val="1189"/>
          <w:tblHeader/>
        </w:trPr>
        <w:tc>
          <w:tcPr>
            <w:tcW w:w="626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member_id</w:t>
            </w:r>
            <w:proofErr w:type="spellEnd"/>
          </w:p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625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username</w:t>
            </w:r>
          </w:p>
        </w:tc>
        <w:tc>
          <w:tcPr>
            <w:tcW w:w="625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email</w:t>
            </w:r>
          </w:p>
        </w:tc>
        <w:tc>
          <w:tcPr>
            <w:tcW w:w="624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</w:t>
            </w:r>
          </w:p>
        </w:tc>
        <w:tc>
          <w:tcPr>
            <w:tcW w:w="624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gender ENUM</w:t>
            </w:r>
          </w:p>
        </w:tc>
        <w:tc>
          <w:tcPr>
            <w:tcW w:w="624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phone_number</w:t>
            </w:r>
            <w:proofErr w:type="spellEnd"/>
          </w:p>
        </w:tc>
        <w:tc>
          <w:tcPr>
            <w:tcW w:w="626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job_title</w:t>
            </w:r>
            <w:proofErr w:type="spellEnd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,</w:t>
            </w:r>
          </w:p>
        </w:tc>
        <w:tc>
          <w:tcPr>
            <w:tcW w:w="626" w:type="pct"/>
          </w:tcPr>
          <w:p w:rsidR="00505F55" w:rsidRPr="00512D46" w:rsidRDefault="00505F55" w:rsidP="008D1CE1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weapon_expertise</w:t>
            </w:r>
            <w:proofErr w:type="spellEnd"/>
          </w:p>
        </w:tc>
      </w:tr>
      <w:tr w:rsidR="00505F55" w:rsidRPr="00512D46" w:rsidTr="00505F55">
        <w:trPr>
          <w:trHeight w:val="1189"/>
        </w:trPr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路西安．卡爾</w:t>
            </w:r>
            <w:proofErr w:type="gram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玆</w:t>
            </w:r>
            <w:proofErr w:type="gramEnd"/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lucian@example.com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password1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Male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null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實習剣士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長劍</w:t>
            </w:r>
          </w:p>
        </w:tc>
      </w:tr>
      <w:tr w:rsidR="00505F55" w:rsidRPr="00512D46" w:rsidTr="00505F55">
        <w:trPr>
          <w:trHeight w:val="1189"/>
        </w:trPr>
        <w:tc>
          <w:tcPr>
            <w:tcW w:w="626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波里斯．貞奈</w:t>
            </w:r>
            <w:proofErr w:type="gram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曼</w:t>
            </w:r>
            <w:proofErr w:type="gramEnd"/>
          </w:p>
        </w:tc>
        <w:tc>
          <w:tcPr>
            <w:tcW w:w="625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'boris@example.com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password2'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Male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null</w:t>
            </w:r>
          </w:p>
        </w:tc>
        <w:tc>
          <w:tcPr>
            <w:tcW w:w="626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王牌剣士</w:t>
            </w:r>
          </w:p>
        </w:tc>
        <w:tc>
          <w:tcPr>
            <w:tcW w:w="626" w:type="pct"/>
            <w:tcBorders>
              <w:bottom w:val="single" w:sz="4" w:space="0" w:color="auto"/>
            </w:tcBorders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長劍</w:t>
            </w:r>
          </w:p>
        </w:tc>
      </w:tr>
      <w:tr w:rsidR="00505F55" w:rsidRPr="00512D46" w:rsidTr="00505F55">
        <w:trPr>
          <w:trHeight w:val="1189"/>
        </w:trPr>
        <w:tc>
          <w:tcPr>
            <w:tcW w:w="626" w:type="pct"/>
            <w:tcBorders>
              <w:bottom w:val="nil"/>
            </w:tcBorders>
          </w:tcPr>
          <w:p w:rsidR="00505F55" w:rsidRPr="00512D46" w:rsidRDefault="00505F55" w:rsidP="00505F55">
            <w:pPr>
              <w:pStyle w:val="affff1"/>
              <w:jc w:val="center"/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</w:p>
        </w:tc>
        <w:tc>
          <w:tcPr>
            <w:tcW w:w="4374" w:type="pct"/>
            <w:gridSpan w:val="7"/>
            <w:tcBorders>
              <w:bottom w:val="nil"/>
            </w:tcBorders>
          </w:tcPr>
          <w:p w:rsidR="00505F55" w:rsidRPr="00512D46" w:rsidRDefault="00505F55" w:rsidP="00505F55">
            <w:pPr>
              <w:pStyle w:val="affff1"/>
              <w:jc w:val="center"/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.</w:t>
            </w:r>
          </w:p>
          <w:p w:rsidR="00505F55" w:rsidRPr="00512D46" w:rsidRDefault="00505F55" w:rsidP="00505F55">
            <w:pPr>
              <w:pStyle w:val="affff1"/>
              <w:jc w:val="center"/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.</w:t>
            </w:r>
          </w:p>
          <w:p w:rsidR="00505F55" w:rsidRPr="00512D46" w:rsidRDefault="00505F55" w:rsidP="00505F55">
            <w:pPr>
              <w:pStyle w:val="affff1"/>
              <w:jc w:val="center"/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.</w:t>
            </w:r>
          </w:p>
          <w:p w:rsidR="00505F55" w:rsidRPr="00512D46" w:rsidRDefault="00505F55" w:rsidP="00505F55">
            <w:pPr>
              <w:pStyle w:val="affff1"/>
              <w:jc w:val="center"/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.</w:t>
            </w:r>
          </w:p>
        </w:tc>
      </w:tr>
      <w:tr w:rsidR="00505F55" w:rsidRPr="00512D46" w:rsidTr="00505F55">
        <w:trPr>
          <w:trHeight w:val="1189"/>
        </w:trPr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lastRenderedPageBreak/>
              <w:t>7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伊絲萍．查爾斯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ispin@example.com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password7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Female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null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公主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長劍</w:t>
            </w:r>
          </w:p>
        </w:tc>
      </w:tr>
      <w:tr w:rsidR="00505F55" w:rsidRPr="00512D46" w:rsidTr="00505F55">
        <w:trPr>
          <w:trHeight w:val="1189"/>
        </w:trPr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娜雅特蕾依</w:t>
            </w:r>
          </w:p>
        </w:tc>
        <w:tc>
          <w:tcPr>
            <w:tcW w:w="625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nayatrei@example.com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password8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Female</w:t>
            </w:r>
          </w:p>
        </w:tc>
        <w:tc>
          <w:tcPr>
            <w:tcW w:w="624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null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刺客</w:t>
            </w:r>
          </w:p>
        </w:tc>
        <w:tc>
          <w:tcPr>
            <w:tcW w:w="626" w:type="pct"/>
          </w:tcPr>
          <w:p w:rsidR="00505F55" w:rsidRPr="00512D46" w:rsidRDefault="00505F55" w:rsidP="00505F55">
            <w:pPr>
              <w:rPr>
                <w:rFonts w:ascii="新細明體" w:eastAsia="新細明體" w:hAnsi="新細明體" w:cs="Times New Roman"/>
                <w:sz w:val="24"/>
                <w:szCs w:val="24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雙短劍</w:t>
            </w:r>
          </w:p>
        </w:tc>
      </w:tr>
    </w:tbl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0731A" w:rsidRPr="00512D46" w:rsidRDefault="00F0731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第四節 新增或更新資料表內容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剛剛我們沒有把所有人的電話輸入進去，所以下再要把所有人資料輸入進去，語法如下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73E7AB10" wp14:editId="199A7548">
                <wp:extent cx="5524500" cy="923925"/>
                <wp:effectExtent l="0" t="0" r="19050" b="28575"/>
                <wp:docPr id="50" name="圓角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239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DD6F13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lang w:eastAsia="zh-TW"/>
                              </w:rPr>
                              <w:t>UPDATE shadow_members</w:t>
                            </w:r>
                          </w:p>
                          <w:p w:rsidR="00BE1842" w:rsidRPr="00A34B7A" w:rsidRDefault="00BE1842" w:rsidP="00DD6F13">
                            <w:pPr>
                              <w:rPr>
                                <w:b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lang w:eastAsia="zh-TW"/>
                              </w:rPr>
                              <w:t xml:space="preserve">SET </w:t>
                            </w:r>
                            <w:proofErr w:type="spellStart"/>
                            <w:r w:rsidRPr="00A34B7A">
                              <w:rPr>
                                <w:b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 w:rsidRPr="00A34B7A">
                              <w:rPr>
                                <w:b/>
                                <w:lang w:eastAsia="zh-TW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lang w:eastAsia="zh-TW"/>
                              </w:rPr>
                              <w:t>0989888999</w:t>
                            </w:r>
                          </w:p>
                          <w:p w:rsidR="00BE1842" w:rsidRPr="00505F55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lang w:eastAsia="zh-TW"/>
                              </w:rPr>
                              <w:t>WHERE username = '路西安．卡爾</w:t>
                            </w:r>
                            <w:proofErr w:type="gramStart"/>
                            <w:r w:rsidRPr="00A34B7A">
                              <w:rPr>
                                <w:b/>
                                <w:lang w:eastAsia="zh-TW"/>
                              </w:rPr>
                              <w:t>玆</w:t>
                            </w:r>
                            <w:proofErr w:type="gramEnd"/>
                            <w:r w:rsidRPr="00A34B7A">
                              <w:rPr>
                                <w:b/>
                                <w:lang w:eastAsia="zh-TW"/>
                              </w:rPr>
                              <w:t>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E7AB10" id="圓角矩形 50" o:spid="_x0000_s1039" style="width:43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DD6F13">
                      <w:pPr>
                        <w:rPr>
                          <w:b/>
                          <w:lang w:eastAsia="zh-TW"/>
                        </w:rPr>
                      </w:pPr>
                      <w:r w:rsidRPr="00A34B7A">
                        <w:rPr>
                          <w:b/>
                          <w:lang w:eastAsia="zh-TW"/>
                        </w:rPr>
                        <w:t>UPDATE shadow_members</w:t>
                      </w:r>
                    </w:p>
                    <w:p w:rsidR="00BE1842" w:rsidRPr="00A34B7A" w:rsidRDefault="00BE1842" w:rsidP="00DD6F13">
                      <w:pPr>
                        <w:rPr>
                          <w:b/>
                          <w:lang w:eastAsia="zh-TW"/>
                        </w:rPr>
                      </w:pPr>
                      <w:r w:rsidRPr="00A34B7A">
                        <w:rPr>
                          <w:b/>
                          <w:lang w:eastAsia="zh-TW"/>
                        </w:rPr>
                        <w:t xml:space="preserve">SET </w:t>
                      </w:r>
                      <w:proofErr w:type="spellStart"/>
                      <w:r w:rsidRPr="00A34B7A">
                        <w:rPr>
                          <w:b/>
                          <w:lang w:eastAsia="zh-TW"/>
                        </w:rPr>
                        <w:t>phone_number</w:t>
                      </w:r>
                      <w:proofErr w:type="spellEnd"/>
                      <w:r w:rsidRPr="00A34B7A">
                        <w:rPr>
                          <w:b/>
                          <w:lang w:eastAsia="zh-TW"/>
                        </w:rPr>
                        <w:t xml:space="preserve"> = </w:t>
                      </w:r>
                      <w:r>
                        <w:rPr>
                          <w:b/>
                          <w:lang w:eastAsia="zh-TW"/>
                        </w:rPr>
                        <w:t>0989888999</w:t>
                      </w:r>
                    </w:p>
                    <w:p w:rsidR="00BE1842" w:rsidRPr="00505F55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lang w:eastAsia="zh-TW"/>
                        </w:rPr>
                        <w:t>WHERE username = '路西安．卡爾</w:t>
                      </w:r>
                      <w:proofErr w:type="gramStart"/>
                      <w:r w:rsidRPr="00A34B7A">
                        <w:rPr>
                          <w:b/>
                          <w:lang w:eastAsia="zh-TW"/>
                        </w:rPr>
                        <w:t>玆</w:t>
                      </w:r>
                      <w:proofErr w:type="gramEnd"/>
                      <w:r w:rsidRPr="00A34B7A">
                        <w:rPr>
                          <w:b/>
                          <w:lang w:eastAsia="zh-TW"/>
                        </w:rPr>
                        <w:t>';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592175B" wp14:editId="6096F3D8">
            <wp:extent cx="3743325" cy="101917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現在我查詢看看是不是已經新增上去了，執行下面語法即可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1A1593FE" wp14:editId="48DB27AD">
                <wp:extent cx="5524500" cy="485775"/>
                <wp:effectExtent l="0" t="0" r="19050" b="28575"/>
                <wp:docPr id="52" name="圓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857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username</w:t>
                            </w:r>
                            <w:r w:rsidRPr="00A34B7A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,</w:t>
                            </w: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</w:t>
                            </w:r>
                            <w:proofErr w:type="spellStart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shadow_members</w:t>
                            </w:r>
                            <w:proofErr w:type="spellEnd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1593FE" id="圓角矩形 52" o:spid="_x0000_s1040" style="width:435pt;height: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SELECT username</w:t>
                      </w:r>
                      <w:r w:rsidRPr="00A34B7A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,</w:t>
                      </w: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</w:t>
                      </w:r>
                      <w:proofErr w:type="spellStart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shadow_members</w:t>
                      </w:r>
                      <w:proofErr w:type="spellEnd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A8DFEBA" wp14:editId="5471E81B">
            <wp:extent cx="5114925" cy="244792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如上表顯示已經把路西安的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phone_number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新增上去了，當然我們也可以利用這與法直接修正資料表內容例如我想修改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麥克斯明的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武器，可以直接執行下列語句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0E2390A" wp14:editId="71B2F751">
                <wp:extent cx="5524500" cy="990600"/>
                <wp:effectExtent l="0" t="0" r="19050" b="19050"/>
                <wp:docPr id="55" name="圓角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906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UPDATE shadow_members</w:t>
                            </w:r>
                          </w:p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SET </w:t>
                            </w:r>
                            <w:proofErr w:type="spellStart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= magic sword</w:t>
                            </w:r>
                          </w:p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WHERE username = '</w:t>
                            </w:r>
                            <w:proofErr w:type="gramStart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麥克斯明</w:t>
                            </w:r>
                            <w:proofErr w:type="gramEnd"/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. 里伯克列';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E2390A" id="圓角矩形 55" o:spid="_x0000_s1041" style="width:435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UPDATE shadow_members</w:t>
                      </w:r>
                    </w:p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SET </w:t>
                      </w:r>
                      <w:proofErr w:type="spellStart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= magic sword</w:t>
                      </w:r>
                    </w:p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WHERE username = '</w:t>
                      </w:r>
                      <w:proofErr w:type="gramStart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麥克斯明</w:t>
                      </w:r>
                      <w:proofErr w:type="gramEnd"/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. 里伯克列';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79C6D196" wp14:editId="5B636EBD">
            <wp:extent cx="5534025" cy="25527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如果我想查詢拿長劍當作武器的成員，可以執行下列語句</w:t>
      </w:r>
    </w:p>
    <w:p w:rsidR="00F0731A" w:rsidRPr="00512D46" w:rsidRDefault="00F0731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0731A" w:rsidRPr="00512D46" w:rsidRDefault="00F0731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F0731A" w:rsidRPr="00512D46" w:rsidRDefault="00F0731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0731A" w:rsidRPr="00512D46" w:rsidRDefault="00F0731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第</w:t>
      </w:r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五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節 查詢資料表</w:t>
      </w: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現在我們來查詢我們建立的資料表內容吧，首先示範一個最簡單的查詢資料表內容</w:t>
      </w:r>
    </w:p>
    <w:p w:rsidR="00A34B7A" w:rsidRPr="00512D46" w:rsidRDefault="00A34B7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A34B7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75226437" wp14:editId="436B83DF">
                <wp:extent cx="5524500" cy="476250"/>
                <wp:effectExtent l="0" t="0" r="19050" b="19050"/>
                <wp:docPr id="51" name="圓角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762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A34B7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34B7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* FROM shadow_members;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226437" id="圓角矩形 51" o:spid="_x0000_s1042" style="width:43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A34B7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34B7A">
                        <w:rPr>
                          <w:b/>
                          <w:sz w:val="24"/>
                          <w:szCs w:val="24"/>
                          <w:lang w:eastAsia="zh-TW"/>
                        </w:rPr>
                        <w:t>SELECT * FROM shadow_members;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34B7A" w:rsidRPr="00512D46" w:rsidRDefault="00A34B7A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05F55" w:rsidRPr="00512D46" w:rsidRDefault="00505F55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3B5E96F" wp14:editId="2D6B6352">
            <wp:extent cx="5731510" cy="194310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63" w:rsidRPr="00512D46" w:rsidRDefault="00F72663" w:rsidP="00505F5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72663" w:rsidRPr="00512D46" w:rsidRDefault="00F72663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 *: 表示要選擇所有的欄位。</w:t>
      </w:r>
    </w:p>
    <w:p w:rsidR="00F72663" w:rsidRPr="00512D46" w:rsidRDefault="00F72663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FROM pet: 表示要從名為 shadow_members 的資料表中進行查詢。</w:t>
      </w:r>
    </w:p>
    <w:p w:rsidR="000931C3" w:rsidRPr="00512D46" w:rsidRDefault="000931C3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0931C3" w:rsidRPr="00512D46" w:rsidRDefault="000931C3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54FE982" wp14:editId="25BDE756">
                <wp:extent cx="5524500" cy="990600"/>
                <wp:effectExtent l="0" t="0" r="19050" b="19050"/>
                <wp:docPr id="57" name="圓角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906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0931C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username,weapon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_experise</w:t>
                            </w:r>
                            <w:proofErr w:type="spellEnd"/>
                          </w:p>
                          <w:p w:rsidR="00BE1842" w:rsidRDefault="00BE1842" w:rsidP="000931C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Pr="00A34B7A" w:rsidRDefault="00BE1842" w:rsidP="000931C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= ‘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長劍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54FE982" id="圓角矩形 57" o:spid="_x0000_s1043" style="width:435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Default="00BE1842" w:rsidP="000931C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username,weapon</w:t>
                      </w:r>
                      <w:proofErr w:type="gramEnd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_experise</w:t>
                      </w:r>
                      <w:proofErr w:type="spellEnd"/>
                    </w:p>
                    <w:p w:rsidR="00BE1842" w:rsidRDefault="00BE1842" w:rsidP="000931C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Pr="00A34B7A" w:rsidRDefault="00BE1842" w:rsidP="000931C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WHERE </w:t>
                      </w:r>
                      <w:proofErr w:type="spellStart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= ‘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長劍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6E173E" w:rsidRPr="00512D46" w:rsidRDefault="006E173E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0931C3" w:rsidRPr="00512D46" w:rsidRDefault="000931C3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31D45AE" wp14:editId="29EDD7A5">
            <wp:extent cx="4429125" cy="20383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73E" w:rsidRPr="00512D46" w:rsidRDefault="006E173E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執行結果是路西安，波里斯及伊斯萍。</w:t>
      </w:r>
    </w:p>
    <w:p w:rsidR="00180BE5" w:rsidRPr="00512D46" w:rsidRDefault="00180BE5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我們也可以在語句中用and 加上限制，例如我們在後面加上and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dender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 ‘female’</w:t>
      </w:r>
    </w:p>
    <w:p w:rsidR="00180BE5" w:rsidRPr="00512D46" w:rsidRDefault="00180BE5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6A8906E0" wp14:editId="2C3E71F5">
            <wp:extent cx="5591175" cy="172402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E5" w:rsidRPr="00512D46" w:rsidRDefault="00180BE5" w:rsidP="00180BE5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執行結果只有伊斯萍。</w:t>
      </w:r>
    </w:p>
    <w:p w:rsidR="00F0731A" w:rsidRPr="00512D46" w:rsidRDefault="00F0731A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80BE5" w:rsidRPr="00512D46" w:rsidRDefault="00180BE5" w:rsidP="00F72663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除了and之後我們也可以利用 or 來指定結果，例如在</w:t>
      </w:r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 xml:space="preserve">WHERE </w:t>
      </w:r>
      <w:proofErr w:type="spell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weapon_experise</w:t>
      </w:r>
      <w:proofErr w:type="spell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 xml:space="preserve"> = ‘長劍’後面加上 or </w:t>
      </w:r>
      <w:proofErr w:type="spellStart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weapon_experise</w:t>
      </w:r>
      <w:proofErr w:type="spellEnd"/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 xml:space="preserve"> = ‘magic sword’;</w:t>
      </w:r>
    </w:p>
    <w:p w:rsidR="00180BE5" w:rsidRPr="00512D46" w:rsidRDefault="00180BE5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33E93A4" wp14:editId="30CDDAFB">
            <wp:extent cx="5731510" cy="1845945"/>
            <wp:effectExtent l="0" t="0" r="2540" b="190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E5" w:rsidRPr="00512D46" w:rsidRDefault="00180BE5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80BE5" w:rsidRPr="00512D46" w:rsidRDefault="00180BE5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執行結果是路西安，波里斯、伊斯萍與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麥克斯明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E66672" w:rsidRPr="00512D46" w:rsidRDefault="00E66672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And 與  or 的指令也可以混合使用，不過最好使用括號來明確指示條件應如何將條件分組，指令如下</w:t>
      </w:r>
    </w:p>
    <w:p w:rsidR="00E66672" w:rsidRPr="00512D46" w:rsidRDefault="00E66672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E66672" w:rsidRPr="00512D46" w:rsidRDefault="00D0653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F534A4F" wp14:editId="49569130">
                <wp:extent cx="5524500" cy="1257300"/>
                <wp:effectExtent l="0" t="0" r="19050" b="19050"/>
                <wp:docPr id="62" name="圓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57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username</w:t>
                            </w:r>
                          </w:p>
                          <w:p w:rsidR="00BE1842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WHERE (g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ender = ‘female’ and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= ‘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雙短劍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</w:t>
                            </w:r>
                          </w:p>
                          <w:p w:rsidR="00BE1842" w:rsidRPr="00A34B7A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o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(g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ender = ‘Male’ and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= ‘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長槍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</w:t>
                            </w:r>
                          </w:p>
                          <w:p w:rsidR="00BE1842" w:rsidRPr="00A34B7A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534A4F" id="圓角矩形 62" o:spid="_x0000_s1044" style="width:43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SELECT username</w:t>
                      </w:r>
                    </w:p>
                    <w:p w:rsidR="00BE1842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WHERE (g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ender = ‘female’ and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= ‘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雙短劍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)</w:t>
                      </w:r>
                    </w:p>
                    <w:p w:rsidR="00BE1842" w:rsidRPr="00A34B7A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o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(g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ender = ‘Male’ and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= ‘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長槍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)</w:t>
                      </w:r>
                    </w:p>
                    <w:p w:rsidR="00BE1842" w:rsidRPr="00A34B7A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0653C" w:rsidRPr="00512D46" w:rsidRDefault="00D0653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E66672" w:rsidRPr="00512D46" w:rsidRDefault="00E66672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24064FEE" wp14:editId="0E139F20">
            <wp:extent cx="5486400" cy="20002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72" w:rsidRPr="00512D46" w:rsidRDefault="00E66672" w:rsidP="00E66672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執行結果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是希培林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與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娜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亞。</w:t>
      </w:r>
    </w:p>
    <w:p w:rsidR="00E66672" w:rsidRPr="00512D46" w:rsidRDefault="00E66672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653C" w:rsidRPr="00512D46" w:rsidRDefault="00D0653C" w:rsidP="00F72663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今天我如果只想查詢所有人的密碼，只需要在</w:t>
      </w:r>
      <w:r w:rsidRPr="00512D46">
        <w:rPr>
          <w:rFonts w:ascii="新細明體" w:eastAsia="新細明體" w:hAnsi="新細明體" w:cs="Times New Roman"/>
          <w:b/>
          <w:sz w:val="24"/>
          <w:szCs w:val="24"/>
          <w:lang w:eastAsia="zh-TW"/>
        </w:rPr>
        <w:t>SELECT username後面加上,password，與法如下</w:t>
      </w:r>
    </w:p>
    <w:p w:rsidR="00D0653C" w:rsidRPr="00512D46" w:rsidRDefault="00D0653C" w:rsidP="00F72663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5E7D7F28" wp14:editId="0F840F28">
                <wp:extent cx="5524500" cy="352425"/>
                <wp:effectExtent l="0" t="0" r="19050" b="28575"/>
                <wp:docPr id="63" name="圓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524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D0653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username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,password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shadow_members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7D7F28" id="圓角矩形 63" o:spid="_x0000_s1045" style="width:43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D0653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proofErr w:type="gramStart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username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,password</w:t>
                      </w:r>
                      <w:proofErr w:type="spellEnd"/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shadow_members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:rsidR="00D0653C" w:rsidRPr="00512D46" w:rsidRDefault="00D0653C" w:rsidP="00F72663">
      <w:pPr>
        <w:rPr>
          <w:rFonts w:ascii="新細明體" w:eastAsia="新細明體" w:hAnsi="新細明體" w:cs="Times New Roman"/>
          <w:b/>
          <w:sz w:val="24"/>
          <w:szCs w:val="24"/>
          <w:lang w:eastAsia="zh-TW"/>
        </w:rPr>
      </w:pPr>
    </w:p>
    <w:p w:rsidR="00D0653C" w:rsidRPr="00512D46" w:rsidRDefault="00D0653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F9755CA" wp14:editId="038A7545">
            <wp:extent cx="5486400" cy="2486025"/>
            <wp:effectExtent l="0" t="0" r="0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3C" w:rsidRPr="00512D46" w:rsidRDefault="0090177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如果只想查出職業名稱可以執行下列與法</w:t>
      </w:r>
      <w:r w:rsidR="00F0731A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90177C" w:rsidRPr="00512D46" w:rsidRDefault="0090177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44CA280" wp14:editId="7B02D958">
                <wp:extent cx="5524500" cy="352425"/>
                <wp:effectExtent l="0" t="0" r="19050" b="28575"/>
                <wp:docPr id="451" name="圓角矩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524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90177C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job_title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shadow_members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44CA280" id="圓角矩形 451" o:spid="_x0000_s1046" style="width:43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90177C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job_title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shadow_members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90177C" w:rsidRPr="00512D46" w:rsidRDefault="0090177C" w:rsidP="00F7266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4093C5F" wp14:editId="461572A8">
            <wp:extent cx="3819525" cy="2476500"/>
            <wp:effectExtent l="0" t="0" r="0" b="0"/>
            <wp:docPr id="448" name="圖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7C" w:rsidRPr="00512D46" w:rsidRDefault="0090177C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這與指令只查詢單一欄位名稱，所以把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job_title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換成其他欄位名稱也能得到相同結果</w:t>
      </w:r>
      <w:r w:rsidR="00F0731A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我們現在知道有些人的武器有重複出現，如果我只想查詢資料表出現的武器種類，我們可以，執行下面語法</w: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64C4CC7" wp14:editId="782A4C53">
                <wp:extent cx="5524500" cy="381000"/>
                <wp:effectExtent l="0" t="0" r="19050" b="19050"/>
                <wp:docPr id="454" name="圓角矩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81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34B7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DISTINCT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shadow_members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4C4CC7" id="圓角矩形 454" o:spid="_x0000_s1047" style="width:43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" fillcolor="#f2f2f2 [3052]" strokecolor="#bf8f00 [2407]" strokeweight="1.5pt">
                <v:stroke joinstyle="miter"/>
                <v:textbox>
                  <w:txbxContent>
                    <w:p w:rsidR="00BE1842" w:rsidRPr="00A34B7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DISTINCT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shadow_members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3CA90E65" wp14:editId="7BBD747C">
            <wp:extent cx="5238750" cy="2295525"/>
            <wp:effectExtent l="0" t="0" r="0" b="0"/>
            <wp:docPr id="452" name="圖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現在我們可以看到只顯示武器種類，重複的值都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被挑掉了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現在來介紹</w:t>
      </w:r>
      <w:r w:rsidR="00014742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其他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查詢方式，我們再利用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execl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等辦公室軟體在查詢資料的時候，一定都會做排序動作，例如由小至大的方式呈現，只需利用order by，執行與法如下</w:t>
      </w:r>
    </w:p>
    <w:p w:rsidR="00DD6F13" w:rsidRPr="00512D46" w:rsidRDefault="00DD6F13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90E9062" wp14:editId="6EC5E906">
                <wp:extent cx="5524500" cy="981075"/>
                <wp:effectExtent l="0" t="0" r="19050" b="28575"/>
                <wp:docPr id="465" name="圓角矩形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81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F0731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username, </w:t>
                            </w:r>
                            <w:proofErr w:type="spellStart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</w:p>
                          <w:p w:rsidR="00BE1842" w:rsidRPr="00F0731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shadow_members </w:t>
                            </w:r>
                          </w:p>
                          <w:p w:rsidR="00BE1842" w:rsidRPr="00A34B7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ORDER </w:t>
                            </w:r>
                            <w:proofErr w:type="gramStart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BY  </w:t>
                            </w:r>
                            <w:proofErr w:type="spellStart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</w:t>
                            </w:r>
                            <w:proofErr w:type="gramEnd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_expertise</w:t>
                            </w:r>
                            <w:proofErr w:type="spellEnd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0E9062" id="圓角矩形 465" o:spid="_x0000_s1048" style="width:4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" fillcolor="#f2f2f2 [3052]" strokecolor="#bf8f00 [2407]" strokeweight="1.5pt">
                <v:stroke joinstyle="miter"/>
                <v:textbox>
                  <w:txbxContent>
                    <w:p w:rsidR="00BE1842" w:rsidRPr="00F0731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username, </w:t>
                      </w:r>
                      <w:proofErr w:type="spellStart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</w:p>
                    <w:p w:rsidR="00BE1842" w:rsidRPr="00F0731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shadow_members </w:t>
                      </w:r>
                    </w:p>
                    <w:p w:rsidR="00BE1842" w:rsidRPr="00A34B7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ORDER </w:t>
                      </w:r>
                      <w:proofErr w:type="gramStart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BY  </w:t>
                      </w:r>
                      <w:proofErr w:type="spellStart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</w:t>
                      </w:r>
                      <w:proofErr w:type="gramEnd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>_expertise</w:t>
                      </w:r>
                      <w:proofErr w:type="spellEnd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F14B9ED" wp14:editId="265EFC5C">
            <wp:extent cx="4781550" cy="2828925"/>
            <wp:effectExtent l="0" t="0" r="0" b="0"/>
            <wp:docPr id="456" name="圖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如果我們想要倒過來由大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至小那我們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只要在與法後面加上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desc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即可</w: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1CE4CA02" wp14:editId="2AFCBD4A">
            <wp:extent cx="5019675" cy="2847975"/>
            <wp:effectExtent l="0" t="0" r="0" b="0"/>
            <wp:docPr id="457" name="圖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我們也可以按照不同方向進行排序查詢，執行語法如下</w:t>
      </w:r>
    </w:p>
    <w:p w:rsidR="00F0731A" w:rsidRPr="00512D46" w:rsidRDefault="00F0731A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229C2F94" wp14:editId="5CD9FAFC">
                <wp:extent cx="5524500" cy="742950"/>
                <wp:effectExtent l="0" t="0" r="19050" b="19050"/>
                <wp:docPr id="467" name="圓角矩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7429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F0731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username, email,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FROM pet</w:t>
                            </w:r>
                          </w:p>
                          <w:p w:rsidR="00BE1842" w:rsidRPr="00A34B7A" w:rsidRDefault="00BE1842" w:rsidP="00F0731A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ORDER BY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email,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 w:rsidRPr="00F0731A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DESC;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9C2F94" id="圓角矩形 467" o:spid="_x0000_s1049" style="width:435pt;height:5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F0731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username, email,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FROM pet</w:t>
                      </w:r>
                    </w:p>
                    <w:p w:rsidR="00BE1842" w:rsidRPr="00A34B7A" w:rsidRDefault="00BE1842" w:rsidP="00F0731A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   ORDER BY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email,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 w:rsidRPr="00F0731A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DESC;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C74F9" w:rsidRPr="00512D46" w:rsidRDefault="005C74F9" w:rsidP="0090177C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不一定要使用email，因為本資料表成員姓名皆是中文名，因此用username，較不能看出結果</w:t>
      </w:r>
    </w:p>
    <w:p w:rsidR="00F0731A" w:rsidRPr="00512D46" w:rsidRDefault="00F0731A" w:rsidP="00C02B00">
      <w:pPr>
        <w:pStyle w:val="51"/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D30343F" wp14:editId="4617038F">
            <wp:extent cx="5731510" cy="2413635"/>
            <wp:effectExtent l="0" t="0" r="2540" b="5715"/>
            <wp:docPr id="466" name="圖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9" w:rsidRPr="00512D46" w:rsidRDefault="005C74F9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第六節 時間查詢計算</w:t>
      </w:r>
    </w:p>
    <w:p w:rsidR="005C74F9" w:rsidRPr="00512D46" w:rsidRDefault="005C74F9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今天我們想計算每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成員他們的年紀，可以使用TIMESTAMPDIFF這指令來完成</w:t>
      </w:r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，CURDATE表示今天日期，也就是說這語法是說我們查詢username, birthday即沒有在資料表的CURDATE()欄位，接著TIMESTAMPDIFF(</w:t>
      </w:r>
      <w:proofErr w:type="spellStart"/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YEAR,birthday,CURDATE</w:t>
      </w:r>
      <w:proofErr w:type="spellEnd"/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()) AS age來計算它的生日到今天為此</w:t>
      </w:r>
      <w:proofErr w:type="gramStart"/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用年來顯示</w:t>
      </w:r>
      <w:proofErr w:type="gramEnd"/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結果，並多出一個age的欄位顯示年齡。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C74F9" w:rsidRPr="00512D46" w:rsidRDefault="005C74F9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EA4ABE2" wp14:editId="5E62C70E">
                <wp:extent cx="5524500" cy="981075"/>
                <wp:effectExtent l="0" t="0" r="19050" b="28575"/>
                <wp:docPr id="470" name="圓角矩形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81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C74F9" w:rsidRDefault="00BE1842" w:rsidP="005C74F9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user</w:t>
                            </w: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name, birth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day</w:t>
                            </w: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gramStart"/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CURDATE(</w:t>
                            </w:r>
                            <w:proofErr w:type="gramEnd"/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),</w:t>
                            </w:r>
                          </w:p>
                          <w:p w:rsidR="00BE1842" w:rsidRPr="005C74F9" w:rsidRDefault="00BE1842" w:rsidP="005C74F9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TIMESTAMPDIFF(</w:t>
                            </w:r>
                            <w:proofErr w:type="spellStart"/>
                            <w:proofErr w:type="gramStart"/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YEAR,birth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day</w:t>
                            </w:r>
                            <w:proofErr w:type="gramEnd"/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,CURDATE</w:t>
                            </w:r>
                            <w:proofErr w:type="spellEnd"/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()) AS age</w:t>
                            </w:r>
                          </w:p>
                          <w:p w:rsidR="00BE1842" w:rsidRPr="00A34B7A" w:rsidRDefault="00BE1842" w:rsidP="005C74F9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FROMshadow_members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A4ABE2" id="圓角矩形 470" o:spid="_x0000_s1050" style="width:4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Pr="005C74F9" w:rsidRDefault="00BE1842" w:rsidP="005C74F9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user</w:t>
                      </w: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name, birth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day</w:t>
                      </w: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gramStart"/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CURDATE(</w:t>
                      </w:r>
                      <w:proofErr w:type="gramEnd"/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),</w:t>
                      </w:r>
                    </w:p>
                    <w:p w:rsidR="00BE1842" w:rsidRPr="005C74F9" w:rsidRDefault="00BE1842" w:rsidP="005C74F9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   TIMESTAMPDIFF(</w:t>
                      </w:r>
                      <w:proofErr w:type="spellStart"/>
                      <w:proofErr w:type="gramStart"/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YEAR,birth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day</w:t>
                      </w:r>
                      <w:proofErr w:type="gramEnd"/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,CURDATE</w:t>
                      </w:r>
                      <w:proofErr w:type="spellEnd"/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()) AS age</w:t>
                      </w:r>
                    </w:p>
                    <w:p w:rsidR="00BE1842" w:rsidRPr="00A34B7A" w:rsidRDefault="00BE1842" w:rsidP="005C74F9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  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FROMshadow_members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C74F9" w:rsidRPr="00512D46" w:rsidRDefault="005C74F9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D315306" wp14:editId="02F4DDB0">
            <wp:extent cx="5731510" cy="2713355"/>
            <wp:effectExtent l="0" t="0" r="2540" b="0"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F9" w:rsidRPr="00512D46" w:rsidRDefault="005C74F9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如果我們想對進行排序，我們也能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在尾句加上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ORDER BY </w:t>
      </w:r>
      <w:r w:rsidR="00DD6F13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birthday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，進行A~Z由上而下的排序。</w:t>
      </w:r>
    </w:p>
    <w:p w:rsidR="005C74F9" w:rsidRPr="00512D46" w:rsidRDefault="005C74F9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84BE6B5" wp14:editId="224A3B9A">
            <wp:extent cx="5731510" cy="2625090"/>
            <wp:effectExtent l="0" t="0" r="2540" b="3810"/>
            <wp:docPr id="471" name="圖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2" w:rsidRPr="00512D46" w:rsidRDefault="00014742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014742" w:rsidRPr="00512D46" w:rsidRDefault="00014742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相信大家建立資料表時一定會有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一些空值存在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，如果想針對某個屬性欄位進行搜索，可以執行下面語法：</w:t>
      </w:r>
    </w:p>
    <w:p w:rsidR="00014742" w:rsidRPr="00512D46" w:rsidRDefault="00014742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23D635CE" wp14:editId="6BDAD449">
                <wp:extent cx="5524500" cy="981075"/>
                <wp:effectExtent l="0" t="0" r="19050" b="28575"/>
                <wp:docPr id="473" name="圓角矩形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81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01474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user</w:t>
                            </w: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name,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</w:p>
                          <w:p w:rsidR="00BE1842" w:rsidRDefault="00BE1842" w:rsidP="0001474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Pr="00A34B7A" w:rsidRDefault="00BE1842" w:rsidP="0001474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phone_numer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IS 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3D635CE" id="圓角矩形 473" o:spid="_x0000_s1051" style="width:4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Default="00BE1842" w:rsidP="0001474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user</w:t>
                      </w: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name,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</w:p>
                    <w:p w:rsidR="00BE1842" w:rsidRDefault="00BE1842" w:rsidP="0001474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Pr="00A34B7A" w:rsidRDefault="00BE1842" w:rsidP="0001474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WHERE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phone_numer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IS NULL;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014742" w:rsidRPr="00512D46" w:rsidRDefault="00014742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2E278E7" wp14:editId="77A7FE22">
            <wp:extent cx="4857750" cy="2714625"/>
            <wp:effectExtent l="0" t="0" r="0" b="0"/>
            <wp:docPr id="472" name="圖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42" w:rsidRPr="00512D46" w:rsidRDefault="00014742" w:rsidP="00014742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當然如果想搜索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非空值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的也是可以的，只要在把WHERE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IS NULL;修改成WHERE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phone_numer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IS NOT NULL;就可以了。</w:t>
      </w:r>
    </w:p>
    <w:p w:rsidR="00D47481" w:rsidRPr="00512D46" w:rsidRDefault="00D47481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47481" w:rsidRPr="00512D46" w:rsidRDefault="00D47481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相信大家在日常生活當中，都會問某人幾月出生，今天我們也可以讓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mysql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回答我們這問題，只是執行下面語法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47481" w:rsidRPr="00512D46" w:rsidRDefault="00D47481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A2E71C6" wp14:editId="12CFA8CD">
                <wp:extent cx="5524500" cy="981075"/>
                <wp:effectExtent l="0" t="0" r="19050" b="28575"/>
                <wp:docPr id="475" name="圓角矩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81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D47481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user</w:t>
                            </w:r>
                            <w:r w:rsidRPr="005C74F9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name,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birthday,</w:t>
                            </w:r>
                          </w:p>
                          <w:p w:rsidR="00BE1842" w:rsidRDefault="00BE1842" w:rsidP="00D47481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Month(birthday)</w:t>
                            </w:r>
                          </w:p>
                          <w:p w:rsidR="00BE1842" w:rsidRPr="00A34B7A" w:rsidRDefault="00BE1842" w:rsidP="00D47481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2E71C6" id="圓角矩形 475" o:spid="_x0000_s1052" style="width:435pt;height:7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Default="00BE1842" w:rsidP="00D47481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user</w:t>
                      </w:r>
                      <w:r w:rsidRPr="005C74F9">
                        <w:rPr>
                          <w:b/>
                          <w:sz w:val="24"/>
                          <w:szCs w:val="24"/>
                          <w:lang w:eastAsia="zh-TW"/>
                        </w:rPr>
                        <w:t>name,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birthday,</w:t>
                      </w:r>
                    </w:p>
                    <w:p w:rsidR="00BE1842" w:rsidRDefault="00BE1842" w:rsidP="00D47481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Month(birthday)</w:t>
                      </w:r>
                    </w:p>
                    <w:p w:rsidR="00BE1842" w:rsidRPr="00A34B7A" w:rsidRDefault="00BE1842" w:rsidP="00D47481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47481" w:rsidRPr="00512D46" w:rsidRDefault="00D47481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7370B07" wp14:editId="7AFA3F9B">
            <wp:extent cx="5731510" cy="2315210"/>
            <wp:effectExtent l="0" t="0" r="2540" b="8890"/>
            <wp:docPr id="474" name="圖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當然不只是月份，年和日也都可以只要把月Month換成year 或 day即可。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那我不想一次看全部，我只想看某個月分，加上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WHERE MONTH(birthday) = 12;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3D70B59D" wp14:editId="5C6DF86A">
            <wp:extent cx="4429125" cy="1838325"/>
            <wp:effectExtent l="0" t="0" r="0" b="0"/>
            <wp:docPr id="476" name="圖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想查詢特定幾個月份執行WHERE MONTH(birthday) in (12,3);即可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F5C5620" wp14:editId="4647C3C7">
            <wp:extent cx="4427855" cy="2276475"/>
            <wp:effectExtent l="0" t="0" r="0" b="9525"/>
            <wp:docPr id="477" name="圖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3843" cy="22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今天如果我想知道下個月或下下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月有誰生日，可以執行下列語法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AE6BEDF" wp14:editId="413553D8">
                <wp:extent cx="5524500" cy="1200150"/>
                <wp:effectExtent l="0" t="0" r="19050" b="19050"/>
                <wp:docPr id="479" name="圓角矩形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001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DD6F13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username, birthday</w:t>
                            </w:r>
                          </w:p>
                          <w:p w:rsidR="00BE1842" w:rsidRPr="00DD6F13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WHERE MONTH(birthday) = MONTH(DATE_ADD(</w:t>
                            </w:r>
                            <w:proofErr w:type="gramStart"/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CURDATE(</w:t>
                            </w:r>
                            <w:proofErr w:type="gramEnd"/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), INTERVAL 2 MONTH));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6BEDF" id="圓角矩形 479" o:spid="_x0000_s1053" style="width:43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BE1842" w:rsidRPr="00DD6F13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SELECT username, birthday</w:t>
                      </w:r>
                    </w:p>
                    <w:p w:rsidR="00BE1842" w:rsidRPr="00DD6F13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WHERE MONTH(birthday) = MONTH(DATE_ADD(</w:t>
                      </w:r>
                      <w:proofErr w:type="gramStart"/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CURDATE(</w:t>
                      </w:r>
                      <w:proofErr w:type="gramEnd"/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), INTERVAL 2 MONTH));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145984B" wp14:editId="2E7CA57A">
            <wp:extent cx="5731510" cy="1522730"/>
            <wp:effectExtent l="0" t="0" r="2540" b="1270"/>
            <wp:docPr id="478" name="圖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MONTH(birthday) = MONTH(DATE_ADD(CURDATE(), INTERVAL 2 MONTH));，語法當中的2代表著是下兩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月後，因為成員表2月沒人生日，輸出結果會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是空值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，如果想查下下下個月，那直接改成3，以此類推。</w:t>
      </w: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5C74F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今天如果我想知道某一個月的下個月或下下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月有誰生日，可以執行下列語法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EC000D6" wp14:editId="36ECF33A">
                <wp:extent cx="5524500" cy="1200150"/>
                <wp:effectExtent l="0" t="0" r="19050" b="19050"/>
                <wp:docPr id="481" name="圓角矩形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001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DD6F13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username, birthday</w:t>
                            </w:r>
                          </w:p>
                          <w:p w:rsidR="00BE1842" w:rsidRPr="00DD6F13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Pr="00A34B7A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WHERE MONTH(birthday)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= MOD(MONTH(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CURDATE(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)), 1) + 3</w:t>
                            </w:r>
                            <w:r w:rsidRPr="00DD6F13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C000D6" id="圓角矩形 481" o:spid="_x0000_s1054" style="width:43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BE1842" w:rsidRPr="00DD6F13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SELECT username, birthday</w:t>
                      </w:r>
                    </w:p>
                    <w:p w:rsidR="00BE1842" w:rsidRPr="00DD6F13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Pr="00A34B7A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WHERE MONTH(birthday)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= MOD(MONTH(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CURDATE(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)), 1) + 3</w:t>
                      </w:r>
                      <w:r w:rsidRPr="00DD6F13"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E44F750" wp14:editId="46D0A6BB">
            <wp:extent cx="5343525" cy="1781175"/>
            <wp:effectExtent l="0" t="0" r="0" b="0"/>
            <wp:docPr id="480" name="圖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範例中我們選1月份往後推3個月(包含1月)，故得到結果是3月份出生的路西安。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如果只想計算某月份的幾天之後，我們可以執行下列語法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197B8402" wp14:editId="32840A15">
                <wp:extent cx="5524500" cy="447675"/>
                <wp:effectExtent l="0" t="0" r="19050" b="28575"/>
                <wp:docPr id="482" name="圓角矩形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476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DD6F13" w:rsidRDefault="00BE1842" w:rsidP="00DD6F13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‘2009-01-15’+interval 10 day 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97B8402" id="圓角矩形 482" o:spid="_x0000_s1055" style="width:435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Pr="00DD6F13" w:rsidRDefault="00BE1842" w:rsidP="00DD6F13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SELECT ‘2009-01-15’+interval 10 day 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222C5DC" wp14:editId="6CE01582">
            <wp:extent cx="3829050" cy="1362075"/>
            <wp:effectExtent l="0" t="0" r="0" b="0"/>
            <wp:docPr id="484" name="圖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但如果我們輸入SELECT ‘2009-02-29’+interval 1 day ;會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出現空值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，因為2009-02-30不存在。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D713271" wp14:editId="5D0AF70D">
            <wp:extent cx="3762375" cy="1390650"/>
            <wp:effectExtent l="0" t="0" r="0" b="0"/>
            <wp:docPr id="485" name="圖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br w:type="page"/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D6F13" w:rsidRPr="00512D46" w:rsidRDefault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第七節 模式比對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ab/>
        <w:t>現在我們連學學模式比對搜尋，我們先簡單的來查詢隊員使用的武器吧，請執行下列語法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773E50C" wp14:editId="0426A72C">
                <wp:extent cx="5524500" cy="1038225"/>
                <wp:effectExtent l="0" t="0" r="19050" b="28575"/>
                <wp:docPr id="490" name="圓角矩形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0382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DD6F13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>username ,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</w:p>
                          <w:p w:rsidR="00BE1842" w:rsidRDefault="00BE1842" w:rsidP="00DD6F13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>FROM shadow_members</w:t>
                            </w:r>
                          </w:p>
                          <w:p w:rsidR="00BE1842" w:rsidRPr="00DD6F13" w:rsidRDefault="00BE1842" w:rsidP="00DD6F13">
                            <w:pPr>
                              <w:rPr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WHERE </w:t>
                            </w:r>
                            <w:r w:rsidRPr="00DD6F13"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 xml:space="preserve">  like ‘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  <w:lang w:eastAsia="zh-TW"/>
                              </w:rPr>
                              <w:t>長%</w:t>
                            </w:r>
                            <w:r>
                              <w:rPr>
                                <w:sz w:val="24"/>
                                <w:szCs w:val="24"/>
                                <w:lang w:eastAsia="zh-TW"/>
                              </w:rPr>
                              <w:t>’;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73E50C" id="圓角矩形 490" o:spid="_x0000_s1056" style="width:43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" fillcolor="#f2f2f2 [3052]" strokecolor="#bf8f00 [2407]" strokeweight="1.5pt">
                <v:stroke joinstyle="miter"/>
                <v:textbox>
                  <w:txbxContent>
                    <w:p w:rsidR="00BE1842" w:rsidRDefault="00BE1842" w:rsidP="00DD6F13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gramStart"/>
                      <w:r>
                        <w:rPr>
                          <w:sz w:val="24"/>
                          <w:szCs w:val="24"/>
                          <w:lang w:eastAsia="zh-TW"/>
                        </w:rPr>
                        <w:t>username ,</w:t>
                      </w:r>
                      <w:proofErr w:type="gramEnd"/>
                      <w:r>
                        <w:rPr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</w:p>
                    <w:p w:rsidR="00BE1842" w:rsidRDefault="00BE1842" w:rsidP="00DD6F13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sz w:val="24"/>
                          <w:szCs w:val="24"/>
                          <w:lang w:eastAsia="zh-TW"/>
                        </w:rPr>
                        <w:t>FROM shadow_members</w:t>
                      </w:r>
                    </w:p>
                    <w:p w:rsidR="00BE1842" w:rsidRPr="00DD6F13" w:rsidRDefault="00BE1842" w:rsidP="00DD6F13">
                      <w:pPr>
                        <w:rPr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sz w:val="24"/>
                          <w:szCs w:val="24"/>
                          <w:lang w:eastAsia="zh-TW"/>
                        </w:rPr>
                        <w:t xml:space="preserve">WHERE </w:t>
                      </w:r>
                      <w:r w:rsidRPr="00DD6F13">
                        <w:rPr>
                          <w:sz w:val="24"/>
                          <w:szCs w:val="24"/>
                          <w:lang w:eastAsia="zh-TW"/>
                        </w:rPr>
                        <w:t xml:space="preserve">;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  <w:r>
                        <w:rPr>
                          <w:sz w:val="24"/>
                          <w:szCs w:val="24"/>
                          <w:lang w:eastAsia="zh-TW"/>
                        </w:rPr>
                        <w:t xml:space="preserve">  like ‘</w:t>
                      </w:r>
                      <w:r>
                        <w:rPr>
                          <w:rFonts w:hint="eastAsia"/>
                          <w:sz w:val="24"/>
                          <w:szCs w:val="24"/>
                          <w:lang w:eastAsia="zh-TW"/>
                        </w:rPr>
                        <w:t>長%</w:t>
                      </w:r>
                      <w:r>
                        <w:rPr>
                          <w:sz w:val="24"/>
                          <w:szCs w:val="24"/>
                          <w:lang w:eastAsia="zh-TW"/>
                        </w:rPr>
                        <w:t>’;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6C6C6839" wp14:editId="15E75443">
            <wp:extent cx="4343400" cy="2352675"/>
            <wp:effectExtent l="0" t="0" r="0" b="0"/>
            <wp:docPr id="491" name="圖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模式比對語法其實就是在輸出結果後面加上like即可，但是%的位子是有分別的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比如說將長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放在%後方，結果會如下圖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7C748AA7" wp14:editId="524DBB51">
            <wp:extent cx="3838575" cy="838200"/>
            <wp:effectExtent l="0" t="0" r="0" b="0"/>
            <wp:docPr id="492" name="圖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為甚麼呢?因為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weapon_experise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的資料當中，字尾並沒有長這個字，如果說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換上劍這字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，結果後出現下圖所示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9E87754" wp14:editId="76AF7DE3">
            <wp:extent cx="4124325" cy="2200275"/>
            <wp:effectExtent l="0" t="0" r="0" b="0"/>
            <wp:docPr id="493" name="圖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現在若不想選擇字首與字尾，只希望有相同的字，呈現出來，很簡單只要用%%把字包裝起來即可，如下圖所表示</w:t>
      </w:r>
    </w:p>
    <w:p w:rsidR="00DD6F13" w:rsidRPr="00512D46" w:rsidRDefault="00DD6F13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12B6A2CB" wp14:editId="4904C717">
            <wp:extent cx="4333875" cy="1914525"/>
            <wp:effectExtent l="0" t="0" r="0" b="0"/>
            <wp:docPr id="494" name="圖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2D" w:rsidRPr="00512D46" w:rsidRDefault="007E312D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E312D" w:rsidRPr="00512D46" w:rsidRDefault="007E312D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如果覺得字太麻煩了，只想要呈現指定字元就好，那麼就要使用_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字符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，如下圖所示</w:t>
      </w:r>
    </w:p>
    <w:p w:rsidR="007E312D" w:rsidRPr="00512D46" w:rsidRDefault="007E312D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1DC2256" wp14:editId="6E14F60C">
            <wp:extent cx="4057650" cy="1819275"/>
            <wp:effectExtent l="0" t="0" r="0" b="0"/>
            <wp:docPr id="495" name="圖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2D" w:rsidRPr="00512D46" w:rsidRDefault="007E312D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上圖使用___三個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底線字符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，所以結果就是雙短劍。</w: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27540" w:rsidRPr="00512D46" w:rsidRDefault="00127540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27540" w:rsidRPr="00512D46" w:rsidRDefault="00127540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第八節 計數行</w: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如果今天我們想知道資料表中有幾行資料，我們可以執行</w: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SELECT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COUNT(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*) FROM 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shadow_wembers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;</w: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262DDE74" wp14:editId="48BBC26F">
                <wp:extent cx="5524500" cy="428625"/>
                <wp:effectExtent l="0" t="0" r="19050" b="28575"/>
                <wp:docPr id="497" name="圓角矩形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286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127540" w:rsidRDefault="00BE1842" w:rsidP="00127540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COUNT(</w:t>
                            </w:r>
                            <w:proofErr w:type="gram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*) FROM </w:t>
                            </w:r>
                            <w:r w:rsidRPr="00127540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shadow_wembers</w:t>
                            </w:r>
                            <w:proofErr w:type="spell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62DDE74" id="圓角矩形 497" o:spid="_x0000_s1057" style="width:435pt;height: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Pr="00127540" w:rsidRDefault="00BE1842" w:rsidP="00127540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COUNT(</w:t>
                      </w:r>
                      <w:proofErr w:type="gram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*) FROM </w:t>
                      </w:r>
                      <w:r w:rsidRPr="00127540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shadow_wembers</w:t>
                      </w:r>
                      <w:proofErr w:type="spell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5926C61D" wp14:editId="5BBE427F">
            <wp:extent cx="3876675" cy="1266825"/>
            <wp:effectExtent l="0" t="0" r="0" b="0"/>
            <wp:docPr id="496" name="圖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接著我們來計算武器持有者有多人人，我們可以執行下列語句</w: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D75AAE9" wp14:editId="662A88BB">
                <wp:extent cx="5524500" cy="1019175"/>
                <wp:effectExtent l="0" t="0" r="19050" b="28575"/>
                <wp:docPr id="499" name="圓角矩形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0191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127540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COUNT(</w:t>
                            </w:r>
                            <w:proofErr w:type="gram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*) </w:t>
                            </w:r>
                          </w:p>
                          <w:p w:rsidR="00BE1842" w:rsidRDefault="00BE1842" w:rsidP="00127540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FROM </w:t>
                            </w:r>
                            <w:r w:rsidRPr="00127540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_wembers</w:t>
                            </w:r>
                            <w:proofErr w:type="spellEnd"/>
                          </w:p>
                          <w:p w:rsidR="00BE1842" w:rsidRPr="00127540" w:rsidRDefault="00BE1842" w:rsidP="00127540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75AAE9" id="圓角矩形 499" o:spid="_x0000_s1058" style="width:43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" fillcolor="#f2f2f2 [3052]" strokecolor="#bf8f00 [2407]" strokeweight="1.5pt">
                <v:stroke joinstyle="miter"/>
                <v:textbox>
                  <w:txbxContent>
                    <w:p w:rsidR="00BE1842" w:rsidRDefault="00BE1842" w:rsidP="00127540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COUNT(</w:t>
                      </w:r>
                      <w:proofErr w:type="gram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*) </w:t>
                      </w:r>
                    </w:p>
                    <w:p w:rsidR="00BE1842" w:rsidRDefault="00BE1842" w:rsidP="00127540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FROM </w:t>
                      </w:r>
                      <w:r w:rsidRPr="00127540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_wembers</w:t>
                      </w:r>
                      <w:proofErr w:type="spellEnd"/>
                    </w:p>
                    <w:p w:rsidR="00BE1842" w:rsidRPr="00127540" w:rsidRDefault="00BE1842" w:rsidP="00127540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Group by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weapon_experise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:rsidR="00127540" w:rsidRPr="00512D46" w:rsidRDefault="00127540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116FAD8B" wp14:editId="280E33E8">
            <wp:extent cx="3714750" cy="2581275"/>
            <wp:effectExtent l="0" t="0" r="0" b="0"/>
            <wp:docPr id="498" name="圖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27" w:rsidRPr="00512D46" w:rsidRDefault="00795E27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95E27" w:rsidRPr="00512D46" w:rsidRDefault="00795E27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不僅如此，我們還可以加入不同欄位，例如我想知道資料表中成員的性別，可以執行下列語句</w:t>
      </w:r>
    </w:p>
    <w:p w:rsidR="00795E27" w:rsidRPr="00512D46" w:rsidRDefault="00795E27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18960AF" wp14:editId="0E4EDA77">
                <wp:extent cx="5524500" cy="1019175"/>
                <wp:effectExtent l="0" t="0" r="19050" b="28575"/>
                <wp:docPr id="501" name="圓角矩形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0191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795E27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username, gender, </w:t>
                            </w: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COUNT(</w:t>
                            </w:r>
                            <w:proofErr w:type="gram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*) </w:t>
                            </w:r>
                          </w:p>
                          <w:p w:rsidR="00BE1842" w:rsidRDefault="00BE1842" w:rsidP="00795E27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FROM </w:t>
                            </w:r>
                            <w:r w:rsidRPr="00127540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_wembers</w:t>
                            </w:r>
                            <w:proofErr w:type="spellEnd"/>
                          </w:p>
                          <w:p w:rsidR="00BE1842" w:rsidRPr="00127540" w:rsidRDefault="00BE1842" w:rsidP="00795E27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Group by username, gender;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8960AF" id="圓角矩形 501" o:spid="_x0000_s1059" style="width:43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Default="00BE1842" w:rsidP="00795E27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username, gender, </w:t>
                      </w: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COUNT(</w:t>
                      </w:r>
                      <w:proofErr w:type="gram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*) </w:t>
                      </w:r>
                    </w:p>
                    <w:p w:rsidR="00BE1842" w:rsidRDefault="00BE1842" w:rsidP="00795E27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FROM </w:t>
                      </w:r>
                      <w:r w:rsidRPr="00127540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_wembers</w:t>
                      </w:r>
                      <w:proofErr w:type="spellEnd"/>
                    </w:p>
                    <w:p w:rsidR="00BE1842" w:rsidRPr="00127540" w:rsidRDefault="00BE1842" w:rsidP="00795E27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Group by username, gender;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795E27" w:rsidRPr="00512D46" w:rsidRDefault="00795E27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4A387D04" wp14:editId="2D92E531">
            <wp:extent cx="5219700" cy="2847975"/>
            <wp:effectExtent l="0" t="0" r="0" b="0"/>
            <wp:docPr id="500" name="圖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不過查詢成員名性別數量似乎沒太大意義，因為人名都是獨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名稱，不會有重複值出現，這次我們改成查詢武器手持者的性別吧。</w:t>
      </w: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7E141AF6" wp14:editId="645B3950">
                <wp:extent cx="5524500" cy="1257300"/>
                <wp:effectExtent l="0" t="0" r="19050" b="19050"/>
                <wp:docPr id="503" name="圓角矩形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57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B86FC6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gender, </w:t>
                            </w: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COUNT(</w:t>
                            </w:r>
                            <w:proofErr w:type="gram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*) </w:t>
                            </w:r>
                          </w:p>
                          <w:p w:rsidR="00BE1842" w:rsidRDefault="00BE1842" w:rsidP="00B86FC6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FROM </w:t>
                            </w:r>
                            <w:r w:rsidRPr="00127540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_wembers</w:t>
                            </w:r>
                            <w:proofErr w:type="spellEnd"/>
                          </w:p>
                          <w:p w:rsidR="00BE1842" w:rsidRDefault="00BE1842" w:rsidP="00B86FC6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長劍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OR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長鞭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’</w:t>
                            </w:r>
                            <w:proofErr w:type="gramEnd"/>
                          </w:p>
                          <w:p w:rsidR="00BE1842" w:rsidRPr="00B86FC6" w:rsidRDefault="00BE1842" w:rsidP="00B86FC6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weapon_expertise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gender 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141AF6" id="圓角矩形 503" o:spid="_x0000_s1060" style="width:43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BE1842" w:rsidRDefault="00BE1842" w:rsidP="00B86FC6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gender, </w:t>
                      </w: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COUNT(</w:t>
                      </w:r>
                      <w:proofErr w:type="gram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*) </w:t>
                      </w:r>
                    </w:p>
                    <w:p w:rsidR="00BE1842" w:rsidRDefault="00BE1842" w:rsidP="00B86FC6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FROM </w:t>
                      </w:r>
                      <w:r w:rsidRPr="00127540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_wembers</w:t>
                      </w:r>
                      <w:proofErr w:type="spellEnd"/>
                    </w:p>
                    <w:p w:rsidR="00BE1842" w:rsidRDefault="00BE1842" w:rsidP="00B86FC6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WHERE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=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proofErr w:type="gramEnd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長劍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OR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=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proofErr w:type="gramEnd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長鞭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’</w:t>
                      </w:r>
                      <w:proofErr w:type="gramEnd"/>
                    </w:p>
                    <w:p w:rsidR="00BE1842" w:rsidRPr="00B86FC6" w:rsidRDefault="00BE1842" w:rsidP="00B86FC6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Group by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weapon_expertise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gender ;</w:t>
                      </w:r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647E810" wp14:editId="4AB01B35">
            <wp:extent cx="5295900" cy="2061210"/>
            <wp:effectExtent l="0" t="0" r="0" b="0"/>
            <wp:docPr id="502" name="圖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86FC6" w:rsidRPr="00512D46" w:rsidRDefault="00B86FC6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這次就可以看的出來成員中拿長劍的有2位男性和1位女性。</w:t>
      </w:r>
    </w:p>
    <w:p w:rsidR="007B26D2" w:rsidRPr="00512D46" w:rsidRDefault="007B26D2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B26D2" w:rsidRPr="00512D46" w:rsidRDefault="007B26D2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B26D2" w:rsidRPr="00512D46" w:rsidRDefault="007B26D2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B26D2" w:rsidRPr="00512D46" w:rsidRDefault="007B26D2" w:rsidP="007B26D2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資料表當中一定有空值，如果我們要把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空值拿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掉了，只要執行下列語法即可</w:t>
      </w:r>
    </w:p>
    <w:p w:rsidR="007B26D2" w:rsidRPr="00512D46" w:rsidRDefault="007B26D2" w:rsidP="007B26D2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3A35E262" wp14:editId="403AADB5">
                <wp:extent cx="5524500" cy="1257300"/>
                <wp:effectExtent l="0" t="0" r="19050" b="19050"/>
                <wp:docPr id="505" name="圓角矩形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2573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7B26D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gender, </w:t>
                            </w: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COUNT(</w:t>
                            </w:r>
                            <w:proofErr w:type="gramEnd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*) </w:t>
                            </w:r>
                          </w:p>
                          <w:p w:rsidR="00BE1842" w:rsidRDefault="00BE1842" w:rsidP="007B26D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127540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FROM </w:t>
                            </w:r>
                            <w:r w:rsidRPr="00127540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_wembers</w:t>
                            </w:r>
                            <w:proofErr w:type="spellEnd"/>
                          </w:p>
                          <w:p w:rsidR="00BE1842" w:rsidRDefault="00BE1842" w:rsidP="007B26D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is not null</w:t>
                            </w:r>
                          </w:p>
                          <w:p w:rsidR="00BE1842" w:rsidRPr="00B86FC6" w:rsidRDefault="00BE1842" w:rsidP="007B26D2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phone_number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gender 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35E262" id="圓角矩形 505" o:spid="_x0000_s1061" style="width:43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Default="00BE1842" w:rsidP="007B26D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SELECT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gender, </w:t>
                      </w: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>COUNT(</w:t>
                      </w:r>
                      <w:proofErr w:type="gramEnd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*) </w:t>
                      </w:r>
                    </w:p>
                    <w:p w:rsidR="00BE1842" w:rsidRDefault="00BE1842" w:rsidP="007B26D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127540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FROM </w:t>
                      </w:r>
                      <w:r w:rsidRPr="00127540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</w:t>
                      </w:r>
                      <w:proofErr w:type="gram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_wembers</w:t>
                      </w:r>
                      <w:proofErr w:type="spellEnd"/>
                    </w:p>
                    <w:p w:rsidR="00BE1842" w:rsidRDefault="00BE1842" w:rsidP="007B26D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WHERE </w:t>
                      </w:r>
                      <w:proofErr w:type="spellStart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  <w:r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 xml:space="preserve"> is not null</w:t>
                      </w:r>
                    </w:p>
                    <w:p w:rsidR="00BE1842" w:rsidRPr="00B86FC6" w:rsidRDefault="00BE1842" w:rsidP="007B26D2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Group by 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phone_number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gramStart"/>
                      <w:r>
                        <w:rPr>
                          <w:b/>
                          <w:sz w:val="24"/>
                          <w:szCs w:val="24"/>
                          <w:lang w:eastAsia="zh-TW"/>
                        </w:rPr>
                        <w:t>gender ;</w:t>
                      </w:r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:rsidR="007B26D2" w:rsidRPr="00512D46" w:rsidRDefault="007B26D2" w:rsidP="007B26D2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B26D2" w:rsidRPr="00512D46" w:rsidRDefault="007B26D2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3A564C8F" wp14:editId="44A4D274">
            <wp:extent cx="4162425" cy="1971675"/>
            <wp:effectExtent l="0" t="0" r="0" b="0"/>
            <wp:docPr id="506" name="圖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6D2" w:rsidRPr="00512D46" w:rsidRDefault="007B26D2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如結果所示，有留手機號碼的有2位女性與1名男性。</w:t>
      </w:r>
    </w:p>
    <w:p w:rsidR="00AB19A9" w:rsidRPr="00512D46" w:rsidRDefault="00AB19A9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B19A9" w:rsidRPr="00512D46" w:rsidRDefault="00AB19A9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B19A9" w:rsidRPr="00512D46" w:rsidRDefault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AB19A9" w:rsidRPr="00512D46" w:rsidRDefault="00AB19A9" w:rsidP="00DD6F1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第三章 建立關聯表</w:t>
      </w:r>
    </w:p>
    <w:p w:rsidR="00AB19A9" w:rsidRPr="00512D46" w:rsidRDefault="00AB19A9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B19A9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我們先建立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張成員的寵物表吧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與法如下：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1B83A9EA" wp14:editId="251A2DAE">
                <wp:extent cx="5524500" cy="2876550"/>
                <wp:effectExtent l="0" t="0" r="19050" b="19050"/>
                <wp:docPr id="509" name="圓角矩形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876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CREATE TABLE pet (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pet_id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INT AUTO_INCREMENT PRIMARY KEY,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pet_name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 NOT NULL,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pet_species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 NOT NULL,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pet_birthday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DATE NOT NULL,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pet_type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 NOT NULL,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owner_username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VARCHAR(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50) NOT NULL,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FOREIGN KEY (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owner_username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) REFERENCES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shadow_members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(username)</w:t>
                            </w:r>
                          </w:p>
                          <w:p w:rsidR="00BE1842" w:rsidRPr="00B86FC6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83A9EA" id="圓角矩形 509" o:spid="_x0000_s1062" style="width:435pt;height:2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CREATE TABLE pet (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pet_id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INT AUTO_INCREMENT PRIMARY KEY,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pet_name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50) NOT NULL,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pet_species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50) NOT NULL,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pet_birthday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DATE NOT NULL,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pet_type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50) NOT NULL,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owner_username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VARCHAR(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50) NOT NULL,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FOREIGN KEY (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owner_username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) REFERENCES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shadow_members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(username)</w:t>
                      </w:r>
                    </w:p>
                    <w:p w:rsidR="00BE1842" w:rsidRPr="00B86FC6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CREATE TABLE pet (: 創建一個新的表，名稱為 pet。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INT AUTO_INCREMENT PRIMARY KEY,: 定義一個整數型的列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pet_id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，該列是自動增量的（使用 AUTO_INCREMENT 關鍵字），並且被指定為主鍵（PRIMARY KEY）。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VARCHAR(50) NOT NULL,: 定義一個最大長度為 50 字元的字串列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，並且不能為空（NOT NULL）。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pet_species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VARCHAR(50) NOT NULL,: 定義一個最大長度為 50 字元的字串列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pet_species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，並且不能為空。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pet_birthday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DATE NOT NULL,: 定義一個日期型的列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pet_birthday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，並且不能為空。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pet_type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VARCHAR(50) NOT NULL,: 定義一個最大長度為 50 字元的字串列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pet_type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，並且不能為空。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VARCHAR(50) NOT NULL,: 定義一個最大長度為 50 字元的字串列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，用於存儲寵物的擁有者（主人）的使用者名稱，並且不能為空。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FOREIGN KEY (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): 這部分指定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了外鍵約束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的開始，它告訴資料庫這個約束是應用在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列上的。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 xml:space="preserve">REFERENCES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(username): 這部分指定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了外鍵引用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的目標，也就是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列的值必須對應到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表中的 username 列。換句話說，pet 表中的每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的值都必須存在於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表的 username 列中，否則數據庫會阻止這樣的關聯。這種約束確保了 pet 表中的每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寵物都有一位有效的擁有者，並且這個擁有者的資訊可以在 shadow_members 表中找到。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41FD547" wp14:editId="4445CCA6">
                <wp:extent cx="5524500" cy="3448050"/>
                <wp:effectExtent l="0" t="0" r="19050" b="19050"/>
                <wp:docPr id="510" name="圓角矩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4480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rFonts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插入寵物資料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INSERT INTO pet (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pet_name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pet_species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pet_birthday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pet_type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, 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owner_username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VALUES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('yellow', '龍', '2017-05-05',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幻獸種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', '路西安．卡爾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玆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('blue', '老鷹', '2017-05-05', '現代種', '波里斯．貞奈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曼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</w:t>
                            </w:r>
                            <w:proofErr w:type="spell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wirte</w:t>
                            </w:r>
                            <w:proofErr w:type="spell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', '蛇', '2018-06-05', '古代種', '美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菈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．奈伯拉斯卡'),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('pink', '兔子', '2017-06-05',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幻獸種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蒂琪愛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兒．朱斯彼昂'),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('brown', '老鷹', '2017-07-05', '古代種',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麥克斯明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．里伯克列'),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('black', '老虎', '2015-07-05', '現代種',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希培林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．武'),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('red', '鳳凰', '2017-07-05', '</w:t>
                            </w:r>
                            <w:proofErr w:type="gramStart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幻獸種</w:t>
                            </w:r>
                            <w:proofErr w:type="gramEnd"/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', '伊絲萍．查爾斯'),</w:t>
                            </w:r>
                          </w:p>
                          <w:p w:rsidR="00BE1842" w:rsidRPr="00B86FC6" w:rsidRDefault="00BE1842" w:rsidP="004C14FF">
                            <w:pPr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('purple', '馬', '2010-08-05', '現代種', '娜雅特蕾依');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41FD547" id="圓角矩形 510" o:spid="_x0000_s1063" style="width:435pt;height:2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rFonts w:hint="eastAsia"/>
                          <w:b/>
                          <w:sz w:val="24"/>
                          <w:szCs w:val="24"/>
                          <w:lang w:eastAsia="zh-TW"/>
                        </w:rPr>
                        <w:t>插入寵物資料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INSERT INTO pet (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pet_name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pet_species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pet_birthday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pet_type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, 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owner_username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)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VALUES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('yellow', '龍', '2017-05-05',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幻獸種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', '路西安．卡爾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玆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('blue', '老鷹', '2017-05-05', '現代種', '波里斯．貞奈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曼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</w:t>
                      </w:r>
                      <w:proofErr w:type="spell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wirte</w:t>
                      </w:r>
                      <w:proofErr w:type="spell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', '蛇', '2018-06-05', '古代種', '美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菈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．奈伯拉斯卡'),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('pink', '兔子', '2017-06-05',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幻獸種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蒂琪愛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兒．朱斯彼昂'),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('brown', '老鷹', '2017-07-05', '古代種',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麥克斯明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．里伯克列'),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('black', '老虎', '2015-07-05', '現代種',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希培林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．武'),</w:t>
                      </w:r>
                    </w:p>
                    <w:p w:rsidR="00BE1842" w:rsidRPr="004C14FF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('red', '鳳凰', '2017-07-05', '</w:t>
                      </w:r>
                      <w:proofErr w:type="gramStart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幻獸種</w:t>
                      </w:r>
                      <w:proofErr w:type="gramEnd"/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>', '伊絲萍．查爾斯'),</w:t>
                      </w:r>
                    </w:p>
                    <w:p w:rsidR="00BE1842" w:rsidRPr="00B86FC6" w:rsidRDefault="00BE1842" w:rsidP="004C14FF">
                      <w:pPr>
                        <w:rPr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b/>
                          <w:sz w:val="24"/>
                          <w:szCs w:val="24"/>
                          <w:lang w:eastAsia="zh-TW"/>
                        </w:rPr>
                        <w:t xml:space="preserve">    ('purple', '馬', '2010-08-05', '現代種', '娜雅特蕾依');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34564047" wp14:editId="1A4688E8">
            <wp:extent cx="5731510" cy="3034030"/>
            <wp:effectExtent l="0" t="0" r="2540" b="0"/>
            <wp:docPr id="507" name="圖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A9" w:rsidRPr="00512D46" w:rsidRDefault="00AB19A9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w:drawing>
          <wp:inline distT="0" distB="0" distL="0" distR="0" wp14:anchorId="3D8623FA" wp14:editId="2B53AE0F">
            <wp:extent cx="5731510" cy="1757045"/>
            <wp:effectExtent l="0" t="0" r="2540" b="0"/>
            <wp:docPr id="508" name="圖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如果出現以下錯誤訊息代表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建立外鍵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（Foreign Key）時，必須確保參考的表格中有被引用欄位的索引。根據錯誤訊息， shadow_members 表格中的 username 欄位缺少索引。 為 shadow_members 表格的 username 欄位添加索引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ALTER TABLE shadow_members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ADD UNIQUE INDEX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idx_username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(username);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使用 ALTER TABLE 來為 shadow_members 表格的 username 欄位添加一個唯一索引。這樣你再次嘗試建立 pet 表格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的外鍵時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，就不會再出現 ERROR 1822 的錯誤。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CBA03F1" wp14:editId="6D23CA71">
            <wp:extent cx="5731510" cy="1590675"/>
            <wp:effectExtent l="0" t="0" r="2540" b="952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首現我們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來學一下，如何利用兩張呈現訊息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422AD1C3" wp14:editId="7FBE0B97">
                <wp:extent cx="5524500" cy="1314450"/>
                <wp:effectExtent l="0" t="0" r="19050" b="19050"/>
                <wp:docPr id="128" name="圓角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3144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Default="00BE1842" w:rsidP="004C14FF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SELECT shadow_</w:t>
                            </w:r>
                            <w:proofErr w:type="gram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members.username</w:t>
                            </w:r>
                            <w:proofErr w:type="gram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BE1842" w:rsidRDefault="00BE1842" w:rsidP="004C14FF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TIMESTAMPDIFF(</w:t>
                            </w:r>
                            <w:proofErr w:type="gram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YEAR, </w:t>
                            </w:r>
                            <w:proofErr w:type="spell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shadow_members.birthday</w:t>
                            </w:r>
                            <w:proofErr w:type="spell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, CURDATE()) AS age, </w:t>
                            </w:r>
                            <w:proofErr w:type="spell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pet.pet_species</w:t>
                            </w:r>
                            <w:proofErr w:type="spell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E1842" w:rsidRDefault="00BE1842" w:rsidP="004C14FF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FROM shadow_members INNER JOIN pet ON shadow_</w:t>
                            </w:r>
                            <w:proofErr w:type="gram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members.username</w:t>
                            </w:r>
                            <w:proofErr w:type="gram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= pet.owner_username </w:t>
                            </w:r>
                          </w:p>
                          <w:p w:rsidR="00BE1842" w:rsidRPr="004C14FF" w:rsidRDefault="00BE1842" w:rsidP="004C14FF">
                            <w:pPr>
                              <w:rPr>
                                <w:rFonts w:ascii="Times New Roman" w:eastAsia="新細明體" w:hAnsi="Times New Roman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WHERE </w:t>
                            </w:r>
                            <w:proofErr w:type="spellStart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pet.pet_type</w:t>
                            </w:r>
                            <w:proofErr w:type="spellEnd"/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='</w:t>
                            </w:r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幻獸種</w:t>
                            </w:r>
                            <w:r w:rsidRPr="004C14FF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' 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2AD1C3" id="圓角矩形 128" o:spid="_x0000_s1064" style="width:43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" fillcolor="#f2f2f2 [3052]" strokecolor="#bf8f00 [2407]" strokeweight="1.5pt">
                <v:stroke joinstyle="miter"/>
                <v:textbox>
                  <w:txbxContent>
                    <w:p w:rsidR="00BE1842" w:rsidRDefault="00BE1842" w:rsidP="004C14FF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SELECT shadow_</w:t>
                      </w:r>
                      <w:proofErr w:type="gram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members.username</w:t>
                      </w:r>
                      <w:proofErr w:type="gram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, </w:t>
                      </w:r>
                    </w:p>
                    <w:p w:rsidR="00BE1842" w:rsidRDefault="00BE1842" w:rsidP="004C14FF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proofErr w:type="gram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TIMESTAMPDIFF(</w:t>
                      </w:r>
                      <w:proofErr w:type="gram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YEAR, </w:t>
                      </w:r>
                      <w:proofErr w:type="spell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shadow_members.birthday</w:t>
                      </w:r>
                      <w:proofErr w:type="spell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, CURDATE()) AS age, </w:t>
                      </w:r>
                      <w:proofErr w:type="spell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pet.pet_species</w:t>
                      </w:r>
                      <w:proofErr w:type="spell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BE1842" w:rsidRDefault="00BE1842" w:rsidP="004C14FF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FROM shadow_members INNER JOIN pet ON shadow_</w:t>
                      </w:r>
                      <w:proofErr w:type="gram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members.username</w:t>
                      </w:r>
                      <w:proofErr w:type="gram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= pet.owner_username </w:t>
                      </w:r>
                    </w:p>
                    <w:p w:rsidR="00BE1842" w:rsidRPr="004C14FF" w:rsidRDefault="00BE1842" w:rsidP="004C14FF">
                      <w:pPr>
                        <w:rPr>
                          <w:rFonts w:ascii="Times New Roman" w:eastAsia="新細明體" w:hAnsi="Times New Roman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WHERE </w:t>
                      </w:r>
                      <w:proofErr w:type="spellStart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pet.pet_type</w:t>
                      </w:r>
                      <w:proofErr w:type="spellEnd"/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='</w:t>
                      </w:r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幻獸種</w:t>
                      </w:r>
                      <w:r w:rsidRPr="004C14FF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' 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恩…..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好長啊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!，讓我們來好好解釋一下每段語句的意思吧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 shadow_members.username: 從 shadow_members 表中選擇 username 列。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TIMESTAMPDIFF(YEAR,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shadow_members.birthday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, CURDATE()) AS age: 計算 shadow_members 表中每位成員的年齡，使用 TIMESTAMPDIFF 函數來計算生日到當前日期的年數，並且將結果別名為 age。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pet.pet_species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: 從 pet 表中選擇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pet_species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FROM shadow_members: 指定查詢的主要表為 shadow_members。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INNER JOIN pet ON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shadow_members.username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pet.owner_username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: 使用 INNER JOIN 關鍵字將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表和 pet 表結合，條件是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shadow_members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表中的 username 等於 pet 表中的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owner_username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WHERE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pet.pet_type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='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幻獸種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': 篩選只有那些 </w:t>
      </w:r>
      <w:proofErr w:type="spell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pet_type</w:t>
      </w:r>
      <w:proofErr w:type="spell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列為 "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幻獸種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" 的寵物。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drawing>
          <wp:inline distT="0" distB="0" distL="0" distR="0" wp14:anchorId="47A9D76F" wp14:editId="0F60894C">
            <wp:extent cx="5731510" cy="1607185"/>
            <wp:effectExtent l="0" t="0" r="2540" b="0"/>
            <wp:docPr id="511" name="圖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4C14FF">
      <w:pPr>
        <w:rPr>
          <w:rFonts w:ascii="新細明體" w:eastAsia="新細明體" w:hAnsi="新細明體"/>
          <w:lang w:eastAsia="zh-TW"/>
        </w:rPr>
      </w:pPr>
      <w:r w:rsidRPr="00512D46">
        <w:rPr>
          <w:rFonts w:ascii="新細明體" w:eastAsia="新細明體" w:hAnsi="新細明體"/>
          <w:lang w:eastAsia="zh-TW"/>
        </w:rPr>
        <w:br w:type="page"/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lastRenderedPageBreak/>
        <w:t>第四章 取得有關資料庫和表格的信息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查詢目前資料庫當中有幾張資料表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489530CA" wp14:editId="52314C46">
            <wp:extent cx="2486025" cy="2162175"/>
            <wp:effectExtent l="0" t="0" r="0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查詢資料表欄位的設定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681BAE87" wp14:editId="06607A6C">
            <wp:extent cx="5731510" cy="1955165"/>
            <wp:effectExtent l="0" t="0" r="2540" b="6985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1C87DBED" wp14:editId="40947440">
            <wp:extent cx="4724400" cy="1638300"/>
            <wp:effectExtent l="0" t="0" r="0" b="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lastRenderedPageBreak/>
        <w:t>第六章 用聚合函數查詢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聚合函數</w:t>
      </w:r>
    </w:p>
    <w:tbl>
      <w:tblPr>
        <w:tblStyle w:val="afffffc"/>
        <w:tblW w:w="0" w:type="auto"/>
        <w:tblLook w:val="04A0" w:firstRow="1" w:lastRow="0" w:firstColumn="1" w:lastColumn="0" w:noHBand="0" w:noVBand="1"/>
      </w:tblPr>
      <w:tblGrid>
        <w:gridCol w:w="4354"/>
        <w:gridCol w:w="4354"/>
      </w:tblGrid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函數</w:t>
            </w:r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說明</w:t>
            </w:r>
          </w:p>
        </w:tc>
      </w:tr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proofErr w:type="spellStart"/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Avg</w:t>
            </w:r>
            <w:proofErr w:type="spellEnd"/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計算平均數</w:t>
            </w:r>
          </w:p>
        </w:tc>
      </w:tr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Max</w:t>
            </w:r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計算最大值</w:t>
            </w:r>
          </w:p>
        </w:tc>
      </w:tr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Min</w:t>
            </w:r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計算最小值</w:t>
            </w:r>
          </w:p>
        </w:tc>
      </w:tr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Sum</w:t>
            </w:r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計算總和</w:t>
            </w:r>
          </w:p>
        </w:tc>
      </w:tr>
      <w:tr w:rsidR="004C14FF" w:rsidRPr="00512D46" w:rsidTr="008D1CE1"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C</w:t>
            </w:r>
            <w:r w:rsidRPr="00512D46"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  <w:t>ount</w:t>
            </w:r>
          </w:p>
        </w:tc>
        <w:tc>
          <w:tcPr>
            <w:tcW w:w="4354" w:type="dxa"/>
          </w:tcPr>
          <w:p w:rsidR="004C14FF" w:rsidRPr="00512D46" w:rsidRDefault="004C14FF" w:rsidP="004C14FF">
            <w:pPr>
              <w:rPr>
                <w:rFonts w:ascii="新細明體" w:eastAsia="新細明體" w:hAnsi="新細明體" w:cs="Times New Roman"/>
                <w:sz w:val="24"/>
                <w:szCs w:val="24"/>
                <w:lang w:eastAsia="zh-TW"/>
              </w:rPr>
            </w:pPr>
            <w:r w:rsidRPr="00512D46">
              <w:rPr>
                <w:rFonts w:ascii="新細明體" w:eastAsia="新細明體" w:hAnsi="新細明體" w:cs="Times New Roman" w:hint="eastAsia"/>
                <w:sz w:val="24"/>
                <w:szCs w:val="24"/>
                <w:lang w:eastAsia="zh-TW"/>
              </w:rPr>
              <w:t>計算資料筆數</w:t>
            </w:r>
          </w:p>
        </w:tc>
      </w:tr>
    </w:tbl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我們先簡單使用這5個聚合函數吧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3A27946E" wp14:editId="1C5B6410">
            <wp:extent cx="4914900" cy="1562100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7D8A0530" wp14:editId="1FAB438A">
            <wp:extent cx="4895850" cy="1400175"/>
            <wp:effectExtent l="0" t="0" r="0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7B4C8065" wp14:editId="6ADEACEE">
            <wp:extent cx="4905375" cy="1333500"/>
            <wp:effectExtent l="0" t="0" r="0" b="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7A99EFF0" wp14:editId="7BB0DB1F">
            <wp:extent cx="4914900" cy="129540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 wp14:anchorId="51E98A65" wp14:editId="4ED6035A">
            <wp:extent cx="5029200" cy="1371600"/>
            <wp:effectExtent l="0" t="0" r="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相信大家看到顯示結果，都知道聚合函數是甚麼了吧，那我們還複雜一點的使用聚合函數吧</w:t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0878ABE4" wp14:editId="37BC888C">
            <wp:extent cx="5076825" cy="1454150"/>
            <wp:effectExtent l="0" t="0" r="9525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4FF" w:rsidRPr="00512D46" w:rsidRDefault="004C14FF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4C14FF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lastRenderedPageBreak/>
        <w:t>第七章 其他查詢範例</w:t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這次我們直接拿官方文本來直接操作，學習其他查詢方式吧，首先同樣的我們先把資料表建立起來</w:t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CE7825C" wp14:editId="08810354">
                <wp:extent cx="5524500" cy="1895475"/>
                <wp:effectExtent l="0" t="0" r="19050" b="28575"/>
                <wp:docPr id="145" name="圓角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895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CREATE TABLE shop (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article INT 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UNSIGNED  DEFAULT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'0000' NOT NULL,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dealer  CHAR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(20)      DEFAULT ''     NOT NULL,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price   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DECIMAL(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16,2) DEFAULT '0.00' NOT NULL,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PRIMARY 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KEY(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article, dealer));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INSERT INTO shop VALUES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(1,'A',3.45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),(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1,'B',3.99),(2,'A',10.99),(3,'B',1.45),</w:t>
                            </w:r>
                          </w:p>
                          <w:p w:rsidR="00BE1842" w:rsidRPr="004C14FF" w:rsidRDefault="00BE1842" w:rsidP="00334D33">
                            <w:pPr>
                              <w:rPr>
                                <w:rFonts w:ascii="Times New Roman" w:eastAsia="新細明體" w:hAnsi="Times New Roman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 xml:space="preserve">    (3,'C',1.69</w:t>
                            </w:r>
                            <w:proofErr w:type="gramStart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),(</w:t>
                            </w:r>
                            <w:proofErr w:type="gramEnd"/>
                            <w:r w:rsidRPr="00334D33">
                              <w:rPr>
                                <w:rFonts w:ascii="Times New Roman" w:eastAsiaTheme="minorEastAsia" w:hAnsi="Times New Roman" w:cs="Times New Roman"/>
                                <w:b/>
                                <w:color w:val="0F0F0F"/>
                                <w:sz w:val="24"/>
                                <w:szCs w:val="24"/>
                              </w:rPr>
                              <w:t>3,'D',1.25),(4,'D',19.95);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E7825C" id="圓角矩形 145" o:spid="_x0000_s1065" style="width:435pt;height:14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" fillcolor="#f2f2f2 [3052]" strokecolor="#bf8f00 [2407]" strokeweight="1.5pt">
                <v:stroke joinstyle="miter"/>
                <v:textbox>
                  <w:txbxContent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CREATE TABLE shop (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article INT 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UNSIGNED  DEFAULT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'0000' NOT NULL,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dealer  CHAR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(20)      DEFAULT ''     NOT NULL,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price   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DECIMAL(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16,2) DEFAULT '0.00' NOT NULL,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PRIMARY 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KEY(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article, dealer));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INSERT INTO shop VALUES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(1,'A',3.45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),(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1,'B',3.99),(2,'A',10.99),(3,'B',1.45),</w:t>
                      </w:r>
                    </w:p>
                    <w:p w:rsidR="00BE1842" w:rsidRPr="004C14FF" w:rsidRDefault="00BE1842" w:rsidP="00334D33">
                      <w:pPr>
                        <w:rPr>
                          <w:rFonts w:ascii="Times New Roman" w:eastAsia="新細明體" w:hAnsi="Times New Roman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 xml:space="preserve">    (3,'C',1.69</w:t>
                      </w:r>
                      <w:proofErr w:type="gramStart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),(</w:t>
                      </w:r>
                      <w:proofErr w:type="gramEnd"/>
                      <w:r w:rsidRPr="00334D33">
                        <w:rPr>
                          <w:rFonts w:ascii="Times New Roman" w:eastAsiaTheme="minorEastAsia" w:hAnsi="Times New Roman" w:cs="Times New Roman"/>
                          <w:b/>
                          <w:color w:val="0F0F0F"/>
                          <w:sz w:val="24"/>
                          <w:szCs w:val="24"/>
                        </w:rPr>
                        <w:t>3,'D',1.25),(4,'D',19.95);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21EA7554" wp14:editId="3AD72B1E">
            <wp:extent cx="5581650" cy="1104900"/>
            <wp:effectExtent l="0" t="0" r="0" b="0"/>
            <wp:docPr id="140" name="圖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33679831" wp14:editId="2DC5E77B">
            <wp:extent cx="5581650" cy="1190625"/>
            <wp:effectExtent l="0" t="0" r="0" b="0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我們來稍微解釋一下，語法意思吧</w:t>
      </w:r>
    </w:p>
    <w:p w:rsidR="00334D33" w:rsidRPr="00512D46" w:rsidRDefault="00334D33" w:rsidP="00AB19A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C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REATE TABLE  shop(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：先建立一張shop的資料表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article：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屬性欄位是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一個無符號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的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整數，預設值為 '0000'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，不可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dealer：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屬性欄位是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最大長度為20的字串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，不可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price：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屬性欄位是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一個十進制數字，總共有16位數字，小數點後有2位，預設值為 '0.00'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不可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為空值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資料表有一個主鍵，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主鍵由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和 dealer 這兩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欄位的組合構成，確保了每一筆資料的組合都是唯一的。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下一步，透過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INSERT INTO語句，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將範例的資料插入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shop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資料表內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。(1,'A',3.45)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，1代表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article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欄位，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A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代表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dealer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欄位，最後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3.45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代表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price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欄位。以此類推。</w:t>
      </w:r>
    </w:p>
    <w:p w:rsidR="00334D33" w:rsidRPr="00512D46" w:rsidRDefault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現在我們查詢剛剛建立的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資料表吧</w:t>
      </w:r>
      <w:proofErr w:type="gramEnd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，我們使用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 * FROM shop ORDER BY article;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，我們結合ORDER BY 來排序查詢資料表，結果如下圖所示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6EEF7F8" wp14:editId="18AB9640">
                <wp:extent cx="5524500" cy="447675"/>
                <wp:effectExtent l="0" t="0" r="19050" b="28575"/>
                <wp:docPr id="153" name="圓角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476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4C14FF" w:rsidRDefault="00BE1842" w:rsidP="00334D33">
                            <w:pPr>
                              <w:rPr>
                                <w:rFonts w:ascii="Times New Roman" w:eastAsia="新細明體" w:hAnsi="Times New Roman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* FROM shop ORDER BY article;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EEF7F8" id="圓角矩形 153" o:spid="_x0000_s1066" style="width:435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4C14FF" w:rsidRDefault="00BE1842" w:rsidP="00334D33">
                      <w:pPr>
                        <w:rPr>
                          <w:rFonts w:ascii="Times New Roman" w:eastAsia="新細明體" w:hAnsi="Times New Roman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* FROM shop ORDER BY article;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197DF183" wp14:editId="1446494B">
            <wp:extent cx="3857625" cy="2362200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如果我想知道最高的商品編號是多少，那我們必須使用聚合函數的MAX，語法如下圖所示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36CDE71" wp14:editId="729E63B9">
                <wp:extent cx="5524500" cy="447675"/>
                <wp:effectExtent l="0" t="0" r="19050" b="28575"/>
                <wp:docPr id="154" name="圓角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4476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4C14FF" w:rsidRDefault="00BE1842" w:rsidP="00334D33">
                            <w:pPr>
                              <w:rPr>
                                <w:rFonts w:ascii="Times New Roman" w:eastAsia="新細明體" w:hAnsi="Times New Roman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MAX(article) AS article FROM shop;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36CDE71" id="圓角矩形 154" o:spid="_x0000_s1067" style="width:435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" fillcolor="#f2f2f2 [3052]" strokecolor="#bf8f00 [2407]" strokeweight="1.5pt">
                <v:stroke joinstyle="miter"/>
                <v:textbox>
                  <w:txbxContent>
                    <w:p w:rsidR="00BE1842" w:rsidRPr="004C14FF" w:rsidRDefault="00BE1842" w:rsidP="00334D33">
                      <w:pPr>
                        <w:rPr>
                          <w:rFonts w:ascii="Times New Roman" w:eastAsia="新細明體" w:hAnsi="Times New Roman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MAX(article) AS article FROM shop;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62672370" wp14:editId="63F29179">
            <wp:extent cx="4229100" cy="1257300"/>
            <wp:effectExtent l="0" t="0" r="0" b="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現在我要找出最貴物品的編號、經銷商和價格，語法如下。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5FA7709F" wp14:editId="35985C1A">
                <wp:extent cx="5524500" cy="971550"/>
                <wp:effectExtent l="0" t="0" r="19050" b="19050"/>
                <wp:docPr id="155" name="圓角矩形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71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334D33" w:rsidRDefault="00BE1842" w:rsidP="00334D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article, dealer, price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  shop</w:t>
                            </w:r>
                          </w:p>
                          <w:p w:rsidR="00BE1842" w:rsidRPr="00334D33" w:rsidRDefault="00BE1842" w:rsidP="00334D3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WHERE  price</w:t>
                            </w:r>
                            <w:proofErr w:type="gramEnd"/>
                            <w:r w:rsidRPr="00334D3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=(SELECT MAX(price) FROM shop);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A7709F" id="圓角矩形 155" o:spid="_x0000_s1068" style="width:435pt;height: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BE1842" w:rsidRPr="00334D33" w:rsidRDefault="00BE1842" w:rsidP="00334D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article, dealer, price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  shop</w:t>
                      </w:r>
                    </w:p>
                    <w:p w:rsidR="00BE1842" w:rsidRPr="00334D33" w:rsidRDefault="00BE1842" w:rsidP="00334D3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WHERE  price</w:t>
                      </w:r>
                      <w:proofErr w:type="gramEnd"/>
                      <w:r w:rsidRPr="00334D3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=(SELECT MAX(price) FROM shop);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334D33" w:rsidRPr="00512D46" w:rsidRDefault="00334D33" w:rsidP="00334D33">
      <w:pPr>
        <w:rPr>
          <w:rFonts w:ascii="新細明體" w:eastAsia="新細明體" w:hAnsi="新細明體"/>
          <w:noProof/>
          <w:lang w:eastAsia="zh-TW"/>
        </w:rPr>
      </w:pPr>
    </w:p>
    <w:p w:rsidR="003962AD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 wp14:anchorId="22192A3B" wp14:editId="5941FEC4">
            <wp:extent cx="4324350" cy="1685925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本次結果，我們來講解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(SELECT MAX(price) FROM shop)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，這段語句，這語句是SQL的子查詢</w:t>
      </w:r>
      <w:r w:rsidR="003962AD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（</w:t>
      </w:r>
      <w:r w:rsidR="003962A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Subquery）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，首先我們先解釋主查詢，先前我們所做的查詢接是主查詢，也就是說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 xml:space="preserve"> * F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ROM 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s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hop 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這是我們主要查詢的結果，而主查詢語句當中，又給予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 xml:space="preserve"> 查詢語句稱子為子查詢。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並且可以用來檢索資料，這些資料稍後可能會用於主查詢的條件、選擇列表或其他部分。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子查詢允許你在一個查詢的結果中執行另一個查詢，並將內部查詢的結果用於外部查詢。它為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SQL 查詢提供了更大的靈活性，允許根據內部查詢的結果進行更複雜的查詢操作。</w:t>
      </w:r>
      <w:r w:rsidR="003962AD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在這個例子中，</w:t>
      </w:r>
      <w:r w:rsidR="003962A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(SELECT MAX(price) FROM shop) 就是</w:t>
      </w:r>
      <w:proofErr w:type="gramStart"/>
      <w:r w:rsidR="003962A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一</w:t>
      </w:r>
      <w:proofErr w:type="gramEnd"/>
      <w:r w:rsidR="003962A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個子查詢，它返回 shop 表中 price 列的最大值。這個子查詢的結果然後被用於主查詢的條件，選擇了具有最大價格的行。</w:t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我們拆解來看則是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 article, dealer, price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表示我的查詢結果欄位要有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SELECT article, dealer, price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FROM   shop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資料表名稱是s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hop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 price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=(SELECT MAX(price) FROM shop);</w:t>
      </w:r>
    </w:p>
    <w:p w:rsidR="003962AD" w:rsidRPr="00512D46" w:rsidRDefault="003962AD" w:rsidP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執行的結果是幫我找出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price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欄位當中數值最大的值</w:t>
      </w:r>
    </w:p>
    <w:p w:rsidR="003962AD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962AD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962AD" w:rsidRPr="00512D46" w:rsidRDefault="003962AD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br w:type="page"/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CB627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如果不想利用子查詢可以利用以下兩種方法</w:t>
      </w:r>
    </w:p>
    <w:p w:rsidR="00CB6273" w:rsidRPr="00512D46" w:rsidRDefault="00CB6273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CB6273" w:rsidRPr="00512D46" w:rsidRDefault="00CB6273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8E54B20" wp14:editId="3F800C7A">
                <wp:extent cx="5524500" cy="971550"/>
                <wp:effectExtent l="0" t="0" r="19050" b="19050"/>
                <wp:docPr id="3" name="圓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71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s</w:t>
                            </w:r>
                            <w:proofErr w:type="gramStart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, s1.dealer, s1.price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shop s1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LEFT JOIN shop s2 ON s</w:t>
                            </w:r>
                            <w:proofErr w:type="gramStart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1.price</w:t>
                            </w:r>
                            <w:proofErr w:type="gramEnd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&lt; s2.price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WHERE s</w:t>
                            </w:r>
                            <w:proofErr w:type="gramStart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2.article</w:t>
                            </w:r>
                            <w:proofErr w:type="gramEnd"/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IS 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8E54B20" id="圓角矩形 3" o:spid="_x0000_s1069" style="width:435pt;height: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" fillcolor="#f2f2f2 [3052]" strokecolor="#bf8f00 [2407]" strokeweight="1.5pt">
                <v:stroke joinstyle="miter"/>
                <v:textbox>
                  <w:txbxContent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s</w:t>
                      </w:r>
                      <w:proofErr w:type="gramStart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, s1.dealer, s1.price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shop s1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LEFT JOIN shop s2 ON s</w:t>
                      </w:r>
                      <w:proofErr w:type="gramStart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1.price</w:t>
                      </w:r>
                      <w:proofErr w:type="gramEnd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&lt; s2.price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WHERE s</w:t>
                      </w:r>
                      <w:proofErr w:type="gramStart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2.article</w:t>
                      </w:r>
                      <w:proofErr w:type="gramEnd"/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IS NULL;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CB6273" w:rsidRPr="00512D46" w:rsidRDefault="00CB6273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AE7" w:rsidRPr="00512D46" w:rsidRDefault="00CB6273" w:rsidP="00BE1AE7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FROM shop s1: </w:t>
      </w:r>
      <w:r w:rsidR="00A30D94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表示</w:t>
      </w:r>
      <w:r w:rsidR="00A30D94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查詢的</w:t>
      </w:r>
      <w:r w:rsidR="00A30D94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表s</w:t>
      </w:r>
      <w:r w:rsidR="00A30D94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hop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，並使用 s1 作為表的</w:t>
      </w:r>
      <w:r w:rsidR="00A30D94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s</w:t>
      </w:r>
      <w:r w:rsidR="00A30D94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hop</w:t>
      </w:r>
      <w:r w:rsidR="00A30D94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表的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別名。LEFT JOIN shop s2 ON s1.price &lt; s2.price: 這是一個自身連接（self-join），通過價格進行自身連接。</w:t>
      </w:r>
      <w:r w:rsidR="00BE1AE7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LEFT JOIN 會找出每一行 s1 中的商品，然後在 s2 中找出價格比 s1 高的所有行。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s2.article IS NULL: 這個條件確保只有那些在 s1 表中價格最低的行會被選取。具體而言，如果 s1 的某行沒有比它價格更低的 s2 行，那麼 s2.article 將是 NULL。</w:t>
      </w:r>
      <w:r w:rsidR="00BE1AE7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這個查詢使用了自我聯接（</w:t>
      </w:r>
      <w:r w:rsidR="00BE1AE7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self-join），即將相同表格（shop）視為兩個不同的實例，分別標記為 s1 和 s2。這樣的做法是為了在同一行中比較相同商品的不同價格。</w:t>
      </w:r>
      <w:r w:rsidR="00BE1AE7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在這裡，</w:t>
      </w:r>
      <w:r w:rsidR="00BE1AE7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s1 代表主表格中的每一行，而 s2 代表同一表格中比 s1 擁有更高價格的所有行。這樣的自我聯接允許我們比較同一商品的不同價格，並找到每</w:t>
      </w:r>
      <w:proofErr w:type="gramStart"/>
      <w:r w:rsidR="00BE1AE7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="00BE1AE7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商品的最高價格對應的行。</w:t>
      </w:r>
    </w:p>
    <w:p w:rsidR="00BE1AE7" w:rsidRPr="00512D46" w:rsidRDefault="00BE1AE7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CB6273" w:rsidRPr="00512D46" w:rsidRDefault="00294493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noProof/>
          <w:sz w:val="24"/>
          <w:szCs w:val="24"/>
          <w:lang w:eastAsia="zh-TW"/>
        </w:rPr>
        <w:t>也就是說，我們雖然只有1張shop，但我們可以利用s1與s2的語法，一張當作兩張，現在定義2張shop表，取名s1與s2開始進行比較，輸出的結果是s</w:t>
      </w: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t>2</w:t>
      </w:r>
      <w:r w:rsidRPr="00512D46">
        <w:rPr>
          <w:rFonts w:ascii="新細明體" w:eastAsia="新細明體" w:hAnsi="新細明體" w:cs="Times New Roman" w:hint="eastAsia"/>
          <w:noProof/>
          <w:sz w:val="24"/>
          <w:szCs w:val="24"/>
          <w:lang w:eastAsia="zh-TW"/>
        </w:rPr>
        <w:t>中的數值大於s1。</w:t>
      </w:r>
    </w:p>
    <w:p w:rsidR="00BE1AE7" w:rsidRPr="00512D46" w:rsidRDefault="00BE1AE7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AE7" w:rsidRPr="00512D46" w:rsidRDefault="00BE1AE7" w:rsidP="00CB627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52408616" wp14:editId="07CBDC4C">
            <wp:extent cx="4524375" cy="1866900"/>
            <wp:effectExtent l="0" t="0" r="0" b="0"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33" w:rsidRPr="00512D46" w:rsidRDefault="00334D3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CB6273" w:rsidRPr="00512D46" w:rsidRDefault="00CB627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6AE6E0B0" wp14:editId="3646BC2B">
                <wp:extent cx="5524500" cy="971550"/>
                <wp:effectExtent l="0" t="0" r="19050" b="19050"/>
                <wp:docPr id="4" name="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71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article, dealer, price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shop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ORDER BY price DESC</w:t>
                            </w:r>
                          </w:p>
                          <w:p w:rsidR="00BE1842" w:rsidRPr="00CB6273" w:rsidRDefault="00BE1842" w:rsidP="00CB627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CB627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LIMIT 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E6E0B0" id="圓角矩形 4" o:spid="_x0000_s1070" style="width:435pt;height: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" fillcolor="#f2f2f2 [3052]" strokecolor="#bf8f00 [2407]" strokeweight="1.5pt">
                <v:stroke joinstyle="miter"/>
                <v:textbox>
                  <w:txbxContent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article, dealer, price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shop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ORDER BY price DESC</w:t>
                      </w:r>
                    </w:p>
                    <w:p w:rsidR="00BE1842" w:rsidRPr="00CB6273" w:rsidRDefault="00BE1842" w:rsidP="00CB627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CB6273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LIMIT 1;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CB6273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透過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ORDER BY price DESC 將商品按照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價格降序排序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，然後使用 LIMIT 1 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只取第一行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，即最高價格的商品信息。最終的結果是顯示 shop 表中價格最高的商品的 article、dealer 和 price。</w:t>
      </w: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4D33" w:rsidRPr="00512D46" w:rsidRDefault="003962AD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 wp14:anchorId="1E022B96" wp14:editId="6EC69001">
            <wp:extent cx="4467225" cy="2181225"/>
            <wp:effectExtent l="0" t="0" r="9525" b="9525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78799" cy="218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1" w:rsidRPr="00512D46" w:rsidRDefault="008D1CE1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CB6273" w:rsidRPr="00512D46" w:rsidRDefault="00CB627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CB6273" w:rsidRPr="00512D46" w:rsidRDefault="00CB627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D1CE1" w:rsidRPr="00512D46" w:rsidRDefault="00CB6273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這次來查詢</w:t>
      </w:r>
      <w:proofErr w:type="spell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a</w:t>
      </w: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rtice</w:t>
      </w:r>
      <w:proofErr w:type="spellEnd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編號當中的最大值吧</w:t>
      </w: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2B30BF97" wp14:editId="0832DA2D">
                <wp:extent cx="5524500" cy="971550"/>
                <wp:effectExtent l="0" t="0" r="19050" b="19050"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971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4A2510" w:rsidRDefault="00BE1842" w:rsidP="004A25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A25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article, MAX(price) AS price</w:t>
                            </w:r>
                          </w:p>
                          <w:p w:rsidR="00BE1842" w:rsidRPr="004A2510" w:rsidRDefault="00BE1842" w:rsidP="004A25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A25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  shop</w:t>
                            </w:r>
                          </w:p>
                          <w:p w:rsidR="00BE1842" w:rsidRPr="004A2510" w:rsidRDefault="00BE1842" w:rsidP="004A25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A25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GROUP BY article</w:t>
                            </w:r>
                          </w:p>
                          <w:p w:rsidR="00BE1842" w:rsidRPr="004A2510" w:rsidRDefault="00BE1842" w:rsidP="004A251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4A25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ORDER BY article;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30BF97" id="圓角矩形 36" o:spid="_x0000_s1071" style="width:435pt;height:7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BE1842" w:rsidRPr="004A2510" w:rsidRDefault="00BE1842" w:rsidP="004A25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4A2510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article, MAX(price) AS price</w:t>
                      </w:r>
                    </w:p>
                    <w:p w:rsidR="00BE1842" w:rsidRPr="004A2510" w:rsidRDefault="00BE1842" w:rsidP="004A25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4A2510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  shop</w:t>
                      </w:r>
                    </w:p>
                    <w:p w:rsidR="00BE1842" w:rsidRPr="004A2510" w:rsidRDefault="00BE1842" w:rsidP="004A25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4A2510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GROUP BY article</w:t>
                      </w:r>
                    </w:p>
                    <w:p w:rsidR="00BE1842" w:rsidRPr="004A2510" w:rsidRDefault="00BE1842" w:rsidP="004A251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4A2510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ORDER BY article;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D1CE1" w:rsidRPr="00512D46" w:rsidRDefault="008D1CE1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77B22E61" wp14:editId="35755A58">
            <wp:extent cx="4504267" cy="2895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8955" cy="28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A2510" w:rsidRPr="00512D46" w:rsidRDefault="004A2510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這個查詢的目的是找出每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對應的最高價格。透過 MAX(price) 函數取得每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的最高價格，同時使用 GROUP BY article 進行分組，確保每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只有一行結果。最後，透過 ORDER BY article 依照 article 的升序排序。</w:t>
      </w:r>
    </w:p>
    <w:p w:rsidR="003E0B4B" w:rsidRPr="00512D46" w:rsidRDefault="003E0B4B" w:rsidP="00334D33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E0B4B" w:rsidRPr="00512D46" w:rsidRDefault="003E0B4B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找出</w:t>
      </w:r>
      <w:r w:rsidR="00B4536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price</w:t>
      </w: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最貴的一個或多個</w:t>
      </w:r>
      <w:r w:rsidR="00B4536D"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dealer</w:t>
      </w:r>
      <w:r w:rsidR="00B4536D"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，可以執行以下語法</w:t>
      </w:r>
    </w:p>
    <w:p w:rsidR="003E0B4B" w:rsidRPr="00512D46" w:rsidRDefault="003E0B4B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4BA9E4D6" wp14:editId="4FBCC1E7">
                <wp:extent cx="5524500" cy="1360627"/>
                <wp:effectExtent l="0" t="0" r="19050" b="11430"/>
                <wp:docPr id="37" name="圓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360627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3E0B4B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article, dealer, price</w:t>
                            </w:r>
                          </w:p>
                          <w:p w:rsidR="00BE1842" w:rsidRPr="003E0B4B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  shop s1</w:t>
                            </w:r>
                          </w:p>
                          <w:p w:rsidR="00BE1842" w:rsidRPr="003E0B4B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proofErr w:type="gramStart"/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WHERE  price</w:t>
                            </w:r>
                            <w:proofErr w:type="gramEnd"/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=(SELECT MAX(s2.price)</w:t>
                            </w:r>
                          </w:p>
                          <w:p w:rsidR="00BE1842" w:rsidRPr="003E0B4B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            FROM shop s2</w:t>
                            </w:r>
                          </w:p>
                          <w:p w:rsidR="00BE1842" w:rsidRPr="003E0B4B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            WHERE s</w:t>
                            </w:r>
                            <w:proofErr w:type="gramStart"/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= s2.article)</w:t>
                            </w:r>
                          </w:p>
                          <w:p w:rsidR="00BE1842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E0B4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ORDER BY article;</w:t>
                            </w:r>
                          </w:p>
                          <w:p w:rsidR="00BE1842" w:rsidRPr="004A2510" w:rsidRDefault="00BE1842" w:rsidP="003E0B4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BA9E4D6" id="圓角矩形 37" o:spid="_x0000_s1072" style="width:435pt;height:1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" fillcolor="#f2f2f2 [3052]" strokecolor="#bf8f00 [2407]" strokeweight="1.5pt">
                <v:stroke joinstyle="miter"/>
                <v:textbox>
                  <w:txbxContent>
                    <w:p w:rsidR="00BE1842" w:rsidRPr="003E0B4B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article, dealer, price</w:t>
                      </w:r>
                    </w:p>
                    <w:p w:rsidR="00BE1842" w:rsidRPr="003E0B4B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  shop s1</w:t>
                      </w:r>
                    </w:p>
                    <w:p w:rsidR="00BE1842" w:rsidRPr="003E0B4B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proofErr w:type="gramStart"/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WHERE  price</w:t>
                      </w:r>
                      <w:proofErr w:type="gramEnd"/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=(SELECT MAX(s2.price)</w:t>
                      </w:r>
                    </w:p>
                    <w:p w:rsidR="00BE1842" w:rsidRPr="003E0B4B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            FROM shop s2</w:t>
                      </w:r>
                    </w:p>
                    <w:p w:rsidR="00BE1842" w:rsidRPr="003E0B4B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            WHERE s</w:t>
                      </w:r>
                      <w:proofErr w:type="gramStart"/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= s2.article)</w:t>
                      </w:r>
                    </w:p>
                    <w:p w:rsidR="00BE1842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3E0B4B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ORDER BY article;</w:t>
                      </w:r>
                    </w:p>
                    <w:p w:rsidR="00BE1842" w:rsidRPr="004A2510" w:rsidRDefault="00BE1842" w:rsidP="003E0B4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語法解釋</w:t>
      </w:r>
    </w:p>
    <w:p w:rsidR="00512D46" w:rsidRP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FROM shop s1: 從 shop 表格中取別名為 s1 的資料集。</w:t>
      </w:r>
    </w:p>
    <w:p w:rsid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price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=(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SELECT MAX(s2.price) </w:t>
      </w:r>
    </w:p>
    <w:p w:rsid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FROM shop s2 </w:t>
      </w:r>
    </w:p>
    <w:p w:rsid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s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1.article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 s2.article):</w:t>
      </w:r>
    </w:p>
    <w:p w:rsidR="00AF08D2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目的是找出對應相同 article 中的最高價格。對於每一行 s1，子查詢 </w:t>
      </w:r>
    </w:p>
    <w:p w:rsidR="00AF08D2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(SELECT MAX(s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2.price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) </w:t>
      </w:r>
    </w:p>
    <w:p w:rsidR="00AF08D2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FROM shop s2 </w:t>
      </w:r>
    </w:p>
    <w:p w:rsidR="00514467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WHERE s</w:t>
      </w:r>
      <w:proofErr w:type="gramStart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1.article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 s2.article) </w:t>
      </w:r>
    </w:p>
    <w:p w:rsidR="00512D46" w:rsidRP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>會計算相同 article 中的最高價格。整個條件 WHERE price=... 確保只有最高價格的行會符合條件。ORDER BY article: 最後的 ORDER BY 子句確保結果按照 article 升序排序。</w:t>
      </w:r>
    </w:p>
    <w:p w:rsidR="00B4536D" w:rsidRP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總結來說，這個查詢會返回每</w:t>
      </w:r>
      <w:proofErr w:type="gramStart"/>
      <w:r w:rsidRPr="00512D46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個</w:t>
      </w:r>
      <w:proofErr w:type="gramEnd"/>
      <w:r w:rsidRPr="00512D4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對應的最高價格的那一行資料。</w:t>
      </w:r>
    </w:p>
    <w:p w:rsidR="00B4536D" w:rsidRPr="00512D46" w:rsidRDefault="00B4536D" w:rsidP="00512D46">
      <w:pPr>
        <w:jc w:val="center"/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4536D" w:rsidRPr="00512D46" w:rsidRDefault="00B4536D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5910498A" wp14:editId="2FD50CAB">
            <wp:extent cx="3819525" cy="300037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46" w:rsidRPr="00512D46" w:rsidRDefault="00512D4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12D46" w:rsidRPr="00512D46" w:rsidRDefault="007332A1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w:lastRenderedPageBreak/>
        <mc:AlternateContent>
          <mc:Choice Requires="wps">
            <w:drawing>
              <wp:inline distT="0" distB="0" distL="0" distR="0" wp14:anchorId="41F55D56" wp14:editId="7D0A96C9">
                <wp:extent cx="5524500" cy="1792224"/>
                <wp:effectExtent l="0" t="0" r="19050" b="17780"/>
                <wp:docPr id="460" name="圓角矩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79222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s</w:t>
                            </w:r>
                            <w:proofErr w:type="gramStart"/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, dealer, s1.price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shop s1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JOIN (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SELECT article, MAX(price) AS price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FROM shop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GROUP BY article) AS s2</w:t>
                            </w:r>
                          </w:p>
                          <w:p w:rsidR="00BE1842" w:rsidRPr="007332A1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 ON s</w:t>
                            </w:r>
                            <w:proofErr w:type="gramStart"/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= s2.article AND s1.price = s2.price</w:t>
                            </w:r>
                          </w:p>
                          <w:p w:rsidR="00BE1842" w:rsidRPr="00512D46" w:rsidRDefault="00BE1842" w:rsidP="007332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7332A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ORDER BY article;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F55D56" id="圓角矩形 460" o:spid="_x0000_s1073" style="width:435pt;height:1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s</w:t>
                      </w:r>
                      <w:proofErr w:type="gramStart"/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, dealer, s1.price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shop s1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JOIN (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SELECT article, MAX(price) AS price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FROM shop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GROUP BY article) AS s2</w:t>
                      </w:r>
                    </w:p>
                    <w:p w:rsidR="00BE1842" w:rsidRPr="007332A1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 ON s</w:t>
                      </w:r>
                      <w:proofErr w:type="gramStart"/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= s2.article AND s1.price = s2.price</w:t>
                      </w:r>
                    </w:p>
                    <w:p w:rsidR="00BE1842" w:rsidRPr="00512D46" w:rsidRDefault="00BE1842" w:rsidP="007332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7332A1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ORDER BY article;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12D46" w:rsidRDefault="00512D4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332A1" w:rsidRDefault="007332A1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drawing>
          <wp:inline distT="0" distB="0" distL="0" distR="0" wp14:anchorId="017590CA" wp14:editId="16403D8C">
            <wp:extent cx="4294022" cy="2880898"/>
            <wp:effectExtent l="0" t="0" r="0" b="0"/>
            <wp:docPr id="449" name="圖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1598" cy="28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2A1" w:rsidRDefault="007332A1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332A1" w:rsidRPr="00512D46" w:rsidRDefault="007332A1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512D46" w:rsidRDefault="00512D46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05A8F90" wp14:editId="1D424C79">
                <wp:extent cx="5524500" cy="1360627"/>
                <wp:effectExtent l="0" t="0" r="19050" b="11430"/>
                <wp:docPr id="453" name="圓角矩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360627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512D46" w:rsidRDefault="00BE1842" w:rsidP="00512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SELECT s</w:t>
                            </w:r>
                            <w:proofErr w:type="gramStart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, s1.dealer, s1.price</w:t>
                            </w:r>
                          </w:p>
                          <w:p w:rsidR="00BE1842" w:rsidRPr="00512D46" w:rsidRDefault="00BE1842" w:rsidP="00512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FROM shop s1</w:t>
                            </w:r>
                          </w:p>
                          <w:p w:rsidR="00BE1842" w:rsidRPr="00512D46" w:rsidRDefault="00BE1842" w:rsidP="00512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LEFT JOIN shop s2 ON s</w:t>
                            </w:r>
                            <w:proofErr w:type="gramStart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= s2.article AND s1.price &lt; s2.price</w:t>
                            </w:r>
                          </w:p>
                          <w:p w:rsidR="00BE1842" w:rsidRPr="00512D46" w:rsidRDefault="00BE1842" w:rsidP="00512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WHERE s</w:t>
                            </w:r>
                            <w:proofErr w:type="gramStart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2.article</w:t>
                            </w:r>
                            <w:proofErr w:type="gramEnd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 xml:space="preserve"> IS NULL</w:t>
                            </w:r>
                          </w:p>
                          <w:p w:rsidR="00BE1842" w:rsidRPr="00512D46" w:rsidRDefault="00BE1842" w:rsidP="00512D4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ORDER BY s</w:t>
                            </w:r>
                            <w:proofErr w:type="gramStart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1.article</w:t>
                            </w:r>
                            <w:proofErr w:type="gramEnd"/>
                            <w:r w:rsidRPr="00512D4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TW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5A8F90" id="圓角矩形 453" o:spid="_x0000_s1074" style="width:435pt;height:1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" fillcolor="#f2f2f2 [3052]" strokecolor="#bf8f00 [2407]" strokeweight="1.5pt">
                <v:stroke joinstyle="miter"/>
                <v:textbox>
                  <w:txbxContent>
                    <w:p w:rsidR="00BE1842" w:rsidRPr="00512D46" w:rsidRDefault="00BE1842" w:rsidP="00512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SELECT s</w:t>
                      </w:r>
                      <w:proofErr w:type="gramStart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, s1.dealer, s1.price</w:t>
                      </w:r>
                    </w:p>
                    <w:p w:rsidR="00BE1842" w:rsidRPr="00512D46" w:rsidRDefault="00BE1842" w:rsidP="00512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FROM shop s1</w:t>
                      </w:r>
                    </w:p>
                    <w:p w:rsidR="00BE1842" w:rsidRPr="00512D46" w:rsidRDefault="00BE1842" w:rsidP="00512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LEFT JOIN shop s2 ON s</w:t>
                      </w:r>
                      <w:proofErr w:type="gramStart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= s2.article AND s1.price &lt; s2.price</w:t>
                      </w:r>
                    </w:p>
                    <w:p w:rsidR="00BE1842" w:rsidRPr="00512D46" w:rsidRDefault="00BE1842" w:rsidP="00512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WHERE s</w:t>
                      </w:r>
                      <w:proofErr w:type="gramStart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2.article</w:t>
                      </w:r>
                      <w:proofErr w:type="gramEnd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 xml:space="preserve"> IS NULL</w:t>
                      </w:r>
                    </w:p>
                    <w:p w:rsidR="00BE1842" w:rsidRPr="00512D46" w:rsidRDefault="00BE1842" w:rsidP="00512D4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</w:pPr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ORDER BY s</w:t>
                      </w:r>
                      <w:proofErr w:type="gramStart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1.article</w:t>
                      </w:r>
                      <w:proofErr w:type="gramEnd"/>
                      <w:r w:rsidRPr="00512D46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TW"/>
                        </w:rPr>
                        <w:t>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14467" w:rsidRDefault="00514467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85CB5" w:rsidRPr="00512D46" w:rsidRDefault="00F85CB5" w:rsidP="00512D4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D1E1F" w:rsidRDefault="00512D4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/>
          <w:noProof/>
          <w:lang w:eastAsia="zh-TW"/>
        </w:rPr>
        <w:lastRenderedPageBreak/>
        <w:drawing>
          <wp:inline distT="0" distB="0" distL="0" distR="0" wp14:anchorId="2DF7647F" wp14:editId="37E43028">
            <wp:extent cx="5731510" cy="2460625"/>
            <wp:effectExtent l="0" t="0" r="2540" b="0"/>
            <wp:docPr id="450" name="圖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B5" w:rsidRDefault="00F85CB5" w:rsidP="007332A1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7332A1" w:rsidRPr="007332A1" w:rsidRDefault="007332A1" w:rsidP="007332A1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7332A1">
        <w:rPr>
          <w:rFonts w:ascii="新細明體" w:eastAsia="新細明體" w:hAnsi="新細明體" w:cs="Times New Roman"/>
          <w:sz w:val="24"/>
          <w:szCs w:val="24"/>
          <w:lang w:eastAsia="zh-TW"/>
        </w:rPr>
        <w:t>FROM shop s1: 從 shop 表格中取別名為 s1 的資料集。</w:t>
      </w:r>
    </w:p>
    <w:p w:rsidR="007332A1" w:rsidRPr="007332A1" w:rsidRDefault="007332A1" w:rsidP="007332A1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7332A1">
        <w:rPr>
          <w:rFonts w:ascii="新細明體" w:eastAsia="新細明體" w:hAnsi="新細明體" w:cs="Times New Roman"/>
          <w:sz w:val="24"/>
          <w:szCs w:val="24"/>
          <w:lang w:eastAsia="zh-TW"/>
        </w:rPr>
        <w:t>LEFT JOIN shop s2 ON s</w:t>
      </w:r>
      <w:proofErr w:type="gramStart"/>
      <w:r w:rsidRPr="007332A1">
        <w:rPr>
          <w:rFonts w:ascii="新細明體" w:eastAsia="新細明體" w:hAnsi="新細明體" w:cs="Times New Roman"/>
          <w:sz w:val="24"/>
          <w:szCs w:val="24"/>
          <w:lang w:eastAsia="zh-TW"/>
        </w:rPr>
        <w:t>1.article</w:t>
      </w:r>
      <w:proofErr w:type="gramEnd"/>
      <w:r w:rsidRPr="007332A1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= s2.article AND s1.price &lt; s2.price</w:t>
      </w:r>
    </w:p>
    <w:p w:rsidR="00512D46" w:rsidRDefault="007332A1" w:rsidP="007332A1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7332A1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這是一個</w:t>
      </w:r>
      <w:r w:rsidRPr="007332A1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LEFT JOIN，它匹配相同 article 中價格較高的行。條件 s1.price &lt; s2.price 確保只有價格更高的行會被匹配。WHERE s2.article IS NULL: 這個條件確保只有沒有匹配到的行會被選中，也就是價格最高的行。ORDER BY s1.article: 最後的 ORDER BY 子句確保結果按照 article 升序排序。</w:t>
      </w:r>
    </w:p>
    <w:p w:rsidR="00F85CB5" w:rsidRDefault="00F85CB5" w:rsidP="007332A1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Default="00D023F6" w:rsidP="00514467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Pr="00512D46" w:rsidRDefault="00D023F6" w:rsidP="00514467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7BEECF45" wp14:editId="13928135">
                <wp:extent cx="5524500" cy="3803904"/>
                <wp:effectExtent l="0" t="0" r="19050" b="25400"/>
                <wp:docPr id="458" name="圓角矩形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80390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WITH s1 AS (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SELECT article, dealer, price,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   </w:t>
                            </w:r>
                            <w:proofErr w:type="gramStart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RANK(</w:t>
                            </w:r>
                            <w:proofErr w:type="gramEnd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 OVER (PARTITION BY article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                    ORDER BY price DESC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               ) AS `Rank`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FROM shop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SELECT article, dealer, price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FROM s1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WHERE `Rank` = 1</w:t>
                            </w:r>
                          </w:p>
                          <w:p w:rsidR="00BE1842" w:rsidRPr="00A8414E" w:rsidRDefault="00BE1842" w:rsidP="00F85CB5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ORDER BY article;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EECF45" id="圓角矩形 458" o:spid="_x0000_s1075" style="width:435pt;height:2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" fillcolor="#f2f2f2 [3052]" strokecolor="#bf8f00 [2407]" strokeweight="1.5pt">
                <v:stroke joinstyle="miter"/>
                <v:textbox>
                  <w:txbxContent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WITH s1 AS (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SELECT article, dealer, price,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      </w:t>
                      </w:r>
                      <w:proofErr w:type="gramStart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RANK(</w:t>
                      </w:r>
                      <w:proofErr w:type="gramEnd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 OVER (PARTITION BY article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                       ORDER BY price DESC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                  ) AS `Rank`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 FROM shop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SELECT article, dealer, price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FROM s1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WHERE `Rank` = 1</w:t>
                      </w:r>
                    </w:p>
                    <w:p w:rsidR="00BE1842" w:rsidRPr="00A8414E" w:rsidRDefault="00BE1842" w:rsidP="00F85CB5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ORDER BY article;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D1E1F" w:rsidRDefault="00AD1E1F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B5E36" w:rsidRDefault="008B5E3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Default="00D023F6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Default="00D023F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Default="00D023F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8B5E36" w:rsidRDefault="008B5E36" w:rsidP="003E0B4B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D5FA1EB" wp14:editId="06C72202">
            <wp:extent cx="4857750" cy="3810000"/>
            <wp:effectExtent l="0" t="0" r="0" b="0"/>
            <wp:docPr id="455" name="圖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F6" w:rsidRPr="00D023F6" w:rsidRDefault="00D023F6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WITH s1 AS (...): 定義了一個通用表達式 s1，這個子查詢使用 </w:t>
      </w:r>
      <w:proofErr w:type="gramStart"/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>RANK(</w:t>
      </w:r>
      <w:proofErr w:type="gramEnd"/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>) 窗口函數，按照 article 分組，按價格降序排列，為每個分組的行賦予排名。</w:t>
      </w:r>
    </w:p>
    <w:p w:rsidR="00D023F6" w:rsidRPr="00D023F6" w:rsidRDefault="00D023F6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D023F6" w:rsidRDefault="00D023F6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>SELECT article, dealer, price FROM s1 WHERE Rank = 1 ORDER BY article;: 在 s1 中選擇排名為 1 的行，這樣就取得了每</w:t>
      </w:r>
      <w:proofErr w:type="gramStart"/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>個</w:t>
      </w:r>
      <w:proofErr w:type="gramEnd"/>
      <w:r w:rsidRPr="00D023F6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article 對應的價格最高的那一行資料。</w:t>
      </w:r>
    </w:p>
    <w:p w:rsidR="00F85CB5" w:rsidRDefault="00F85CB5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85CB5" w:rsidRDefault="00F85CB5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F85CB5" w:rsidRDefault="00CA1B9E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現在我們來認識一</w:t>
      </w:r>
      <w:r w:rsidR="00A8414E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下</w:t>
      </w: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，使用者定義變數吧，可以執行以下語法</w:t>
      </w:r>
    </w:p>
    <w:p w:rsidR="00F85CB5" w:rsidRDefault="00F85CB5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3E2FB2" wp14:editId="57A2980F">
            <wp:extent cx="5731510" cy="2540635"/>
            <wp:effectExtent l="0" t="0" r="2540" b="0"/>
            <wp:docPr id="461" name="圖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BE1842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使用外鍵</w:t>
      </w:r>
    </w:p>
    <w:p w:rsidR="00A8414E" w:rsidRDefault="00BE1842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我們來操作如何</w:t>
      </w:r>
      <w:proofErr w:type="gramStart"/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使用</w:t>
      </w:r>
      <w:r w:rsidR="00A8414E" w:rsidRPr="00BE1842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使用外鍵</w:t>
      </w:r>
      <w:proofErr w:type="gramEnd"/>
      <w:r w:rsidR="00A8414E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吧</w:t>
      </w:r>
    </w:p>
    <w:p w:rsidR="00BE1842" w:rsidRDefault="00BE1842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8414E" w:rsidRDefault="00A8414E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首先</w:t>
      </w:r>
      <w:proofErr w:type="gramStart"/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先</w:t>
      </w:r>
      <w:proofErr w:type="gramEnd"/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建立兩張資料表</w:t>
      </w:r>
    </w:p>
    <w:p w:rsidR="00A8414E" w:rsidRDefault="00A8414E" w:rsidP="00D023F6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8414E" w:rsidRPr="00A8414E" w:rsidRDefault="00A8414E" w:rsidP="00D023F6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0A006BC9" wp14:editId="4D33B46B">
                <wp:extent cx="5524500" cy="1653235"/>
                <wp:effectExtent l="0" t="0" r="19050" b="23495"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6532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CREATE TABLE parent (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id INT NOT NULL,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PRIMARY KEY (id)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 ENGINE=INNODB;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006BC9" id="圓角矩形 5" o:spid="_x0000_s1076" style="width:435pt;height:13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" fillcolor="#f2f2f2 [3052]" strokecolor="#bf8f00 [2407]" strokeweight="1.5pt">
                <v:stroke joinstyle="miter"/>
                <v:textbox>
                  <w:txbxContent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CREATE TABLE parent (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id INT NOT NULL,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PRIMARY KEY (id)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 w:hint="eastAsia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 ENGINE=INNODB;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8414E" w:rsidRPr="00A8414E" w:rsidRDefault="00A8414E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8414E" w:rsidRDefault="00A8414E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28C1A385" wp14:editId="27AADD71">
                <wp:extent cx="5524500" cy="2553005"/>
                <wp:effectExtent l="0" t="0" r="19050" b="19050"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255300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CREATE TABLE child (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id INT,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</w:t>
                            </w:r>
                            <w:proofErr w:type="spellStart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parent_id</w:t>
                            </w:r>
                            <w:proofErr w:type="spellEnd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INT,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INDEX </w:t>
                            </w:r>
                            <w:proofErr w:type="spellStart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par_ind</w:t>
                            </w:r>
                            <w:proofErr w:type="spellEnd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(</w:t>
                            </w:r>
                            <w:proofErr w:type="spellStart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parent_id</w:t>
                            </w:r>
                            <w:proofErr w:type="spellEnd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),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FOREIGN KEY (</w:t>
                            </w:r>
                            <w:proofErr w:type="spellStart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parent_id</w:t>
                            </w:r>
                            <w:proofErr w:type="spellEnd"/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        REFERENCES parent(id)</w:t>
                            </w:r>
                          </w:p>
                          <w:p w:rsidR="00A8414E" w:rsidRPr="00A8414E" w:rsidRDefault="00A8414E" w:rsidP="00A8414E">
                            <w:pP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A8414E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 ENGINE=INNODB;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C1A385" id="圓角矩形 7" o:spid="_x0000_s1077" style="width:43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CREATE TABLE child (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id INT,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</w:t>
                      </w:r>
                      <w:proofErr w:type="spellStart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parent_id</w:t>
                      </w:r>
                      <w:proofErr w:type="spellEnd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INT,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INDEX </w:t>
                      </w:r>
                      <w:proofErr w:type="spellStart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par_ind</w:t>
                      </w:r>
                      <w:proofErr w:type="spellEnd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(</w:t>
                      </w:r>
                      <w:proofErr w:type="spellStart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parent_id</w:t>
                      </w:r>
                      <w:proofErr w:type="spellEnd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),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FOREIGN KEY (</w:t>
                      </w:r>
                      <w:proofErr w:type="spellStart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parent_id</w:t>
                      </w:r>
                      <w:proofErr w:type="spellEnd"/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        REFERENCES parent(id)</w:t>
                      </w:r>
                    </w:p>
                    <w:p w:rsidR="00A8414E" w:rsidRPr="00A8414E" w:rsidRDefault="00A8414E" w:rsidP="00A8414E">
                      <w:pPr>
                        <w:rPr>
                          <w:rFonts w:ascii="微軟正黑體" w:eastAsia="微軟正黑體" w:hAnsi="微軟正黑體" w:cs="Times New Roman" w:hint="eastAsia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A8414E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 ENGINE=INNODB;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A8414E" w:rsidRDefault="00A8414E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87F20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BCA2296" wp14:editId="054B959F">
            <wp:extent cx="3952875" cy="28956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F20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87F20" w:rsidRPr="00387F20" w:rsidRDefault="00387F20" w:rsidP="00387F20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387F20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上述</w:t>
      </w: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SQL 語句創建了兩個表，一個是 parent 表，另一個是 child 表，並在 child 表上定義了</w:t>
      </w:r>
      <w:proofErr w:type="gramStart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一個外鍵約束</w:t>
      </w:r>
      <w:proofErr w:type="gramEnd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，將其與 parent 表的主鍵關聯起來。</w:t>
      </w:r>
    </w:p>
    <w:p w:rsidR="00387F20" w:rsidRDefault="00387F20" w:rsidP="00387F20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9198D" w:rsidRPr="00387F20" w:rsidRDefault="0049198D" w:rsidP="00387F20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解釋：</w:t>
      </w:r>
    </w:p>
    <w:p w:rsidR="003B29F4" w:rsidRDefault="00387F20" w:rsidP="003B29F4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parent 表</w:t>
      </w:r>
      <w:r w:rsidR="003B29F4">
        <w:rPr>
          <w:rFonts w:ascii="新細明體" w:eastAsia="新細明體" w:hAnsi="新細明體" w:cs="Times New Roman"/>
          <w:sz w:val="24"/>
          <w:szCs w:val="24"/>
          <w:lang w:eastAsia="zh-TW"/>
        </w:rPr>
        <w:t>:</w:t>
      </w: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id 是 parent 表的主鍵（Primary Key）。</w:t>
      </w:r>
      <w:r w:rsidRPr="00387F20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使用</w:t>
      </w: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ENGINE=INNODB 定義了 </w:t>
      </w:r>
      <w:proofErr w:type="spellStart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存儲引擎，</w:t>
      </w:r>
      <w:proofErr w:type="spellStart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 MySQL 中支援事務、</w:t>
      </w:r>
      <w:proofErr w:type="gramStart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外鍵等</w:t>
      </w:r>
      <w:proofErr w:type="gramEnd"/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功能的存儲引擎。</w:t>
      </w:r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在</w:t>
      </w:r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MySQL 中，ENGINE 用於指定表使用的存儲引擎（Storage Engine）。而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 MySQL 中的一種存儲引擎，具有支援事務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和外鍵等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高級功能的特點。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  <w:r w:rsidR="003B29F4">
        <w:rPr>
          <w:rFonts w:ascii="新細明體" w:eastAsia="新細明體" w:hAnsi="新細明體" w:cs="Times New Roman"/>
          <w:sz w:val="24"/>
          <w:szCs w:val="24"/>
          <w:lang w:eastAsia="zh-TW"/>
        </w:rPr>
        <w:t>存儲引擎</w:t>
      </w:r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解釋如下：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是 MySQL 中最常用的存儲引擎之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一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你可以使用</w:t>
      </w:r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BEGIN TRANSACTION、COMMIT 和 ROLLBACK 等 SQL 陳述句來控制事務的開始、提交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和回滾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。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也提供了行級別的鎖定，這有助於防止數據庫的並發問題，多個事務可以同時操作數據，而不會相互干擾。</w:t>
      </w:r>
      <w:proofErr w:type="gramStart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支援外鍵約束</w:t>
      </w:r>
      <w:proofErr w:type="gramEnd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：</w:t>
      </w:r>
      <w:proofErr w:type="gramStart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外鍵約束</w:t>
      </w:r>
      <w:proofErr w:type="gramEnd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是一種數據庫約束，用於確保兩個表之間的關聯完整性。當你在表中</w:t>
      </w:r>
      <w:proofErr w:type="gramStart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定義外鍵時</w:t>
      </w:r>
      <w:proofErr w:type="gramEnd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，你可以</w:t>
      </w:r>
      <w:proofErr w:type="gramStart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設置外鍵約束</w:t>
      </w:r>
      <w:proofErr w:type="gramEnd"/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，這樣插入、更新或刪除數據時就會檢查這種關聯的完整性。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存儲引擎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支援外鍵約束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，這意味著你可以在表中使用 FOREIGN KEY 來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定義外鍵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，同時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通過外鍵約束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來確保參照完整性。</w:t>
      </w:r>
      <w:r w:rsidR="003B29F4"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使用</w:t>
      </w:r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ENGINE=INNODB 就是告訴 MySQL 使用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存儲引擎來創建這個表。這樣可以充分發揮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存儲引擎的事務支援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和外鍵約束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等功能，提高數據庫的安全性和完整性。</w:t>
      </w:r>
    </w:p>
    <w:p w:rsidR="003B29F4" w:rsidRPr="003B29F4" w:rsidRDefault="003B29F4" w:rsidP="003B29F4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另外，上述當中提到的</w:t>
      </w:r>
      <w:r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存儲引擎（</w:t>
      </w:r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Storage Engine）是指資料庫管理系統（DBMS）中負責處理資料的存儲和檢索的模組</w:t>
      </w:r>
      <w:proofErr w:type="gramStart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或組件</w:t>
      </w:r>
      <w:proofErr w:type="gramEnd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。存儲引擎定義了資料庫中數據的儲存結構、查詢處理、事務處理等方面的規則和方法。</w:t>
      </w:r>
      <w:r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在一個資料庫中，可以使用不同的存儲引擎來管理不同的表。不同的存儲引擎有不同的特性和用途，可以根據應用的需求來選擇最適合的存儲引擎。常見的存儲引擎包括</w:t>
      </w:r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</w:t>
      </w:r>
      <w:proofErr w:type="spellStart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、</w:t>
      </w:r>
      <w:proofErr w:type="spellStart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MyISAM</w:t>
      </w:r>
      <w:proofErr w:type="spellEnd"/>
      <w:r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、Memory（或者叫 Heap）、PostgreSQL 的 PGSQL、SQLite 的 SQLite3 等。</w:t>
      </w:r>
    </w:p>
    <w:p w:rsidR="003B29F4" w:rsidRPr="003B29F4" w:rsidRDefault="003B29F4" w:rsidP="003B29F4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B29F4" w:rsidRDefault="003B29F4" w:rsidP="003B29F4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3B29F4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每種存儲引擎都有其優勢和限制，例如，某些引擎可能更適合處理讀取密集型操作，而另一些引擎可能更適合處理寫入密集型操作。在選擇存儲引擎時，需要考慮應用的性能需求、事務支援、故障恢復等因素。</w:t>
      </w:r>
    </w:p>
    <w:p w:rsidR="003B29F4" w:rsidRDefault="003B29F4" w:rsidP="00387F20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</w:p>
    <w:p w:rsidR="00387F20" w:rsidRPr="003B29F4" w:rsidRDefault="00387F20" w:rsidP="003B29F4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lastRenderedPageBreak/>
        <w:t>child 表</w:t>
      </w:r>
      <w:r w:rsidR="003B29F4">
        <w:rPr>
          <w:rFonts w:ascii="新細明體" w:eastAsia="新細明體" w:hAnsi="新細明體" w:cs="Times New Roman"/>
          <w:sz w:val="24"/>
          <w:szCs w:val="24"/>
          <w:lang w:eastAsia="zh-TW"/>
        </w:rPr>
        <w:t>:</w:t>
      </w:r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id INT：在 child 表中定義了一個 id 列，這是一個整數類型的列，用來唯一識別每一行資料。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INT：定義了一個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列，這是 child 表中與 parent 表關聯的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外鍵列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。這個列的值將參考 parent 表中的 id 列。INDEX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par_ind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(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)：這是在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列上創建的一個索引，目的是提高查詢效率。索引可以讓資料庫系統更快速地找到特定值，尤其是在使用 WHERE 子句進行查詢時。FOREIGN KEY (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) REFERENCES parent(id)：定義了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一個外鍵約束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，將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列設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為外鍵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，參照的是 parent 表中的 id 列。這表示 child 表的每一行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的值必須存在於 parent 表的 id 列中，確保了兩個表之間的一致性。ENGINE=INNODB：定義了使用 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存儲引擎。</w:t>
      </w:r>
      <w:proofErr w:type="spell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InnoDB</w:t>
      </w:r>
      <w:proofErr w:type="spell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提供了事務支援</w:t>
      </w:r>
      <w:proofErr w:type="gramStart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和外鍵約束</w:t>
      </w:r>
      <w:proofErr w:type="gramEnd"/>
      <w:r w:rsidR="003B29F4" w:rsidRPr="003B29F4">
        <w:rPr>
          <w:rFonts w:ascii="新細明體" w:eastAsia="新細明體" w:hAnsi="新細明體" w:cs="Times New Roman"/>
          <w:sz w:val="24"/>
          <w:szCs w:val="24"/>
          <w:lang w:eastAsia="zh-TW"/>
        </w:rPr>
        <w:t>，確保資料的完整性和一致性。</w:t>
      </w:r>
    </w:p>
    <w:p w:rsidR="00387F20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331CBD" w:rsidRDefault="00331CBD" w:rsidP="00A8414E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</w:p>
    <w:p w:rsidR="00A8414E" w:rsidRPr="00A8414E" w:rsidRDefault="00136392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接著</w:t>
      </w:r>
      <w:r w:rsidR="00A8414E" w:rsidRPr="00A8414E">
        <w:rPr>
          <w:rFonts w:ascii="新細明體" w:eastAsia="新細明體" w:hAnsi="新細明體" w:cs="Times New Roman"/>
          <w:sz w:val="24"/>
          <w:szCs w:val="24"/>
          <w:lang w:eastAsia="zh-TW"/>
        </w:rPr>
        <w:t>parent</w:t>
      </w:r>
      <w:r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與</w:t>
      </w:r>
      <w:r w:rsidRPr="00387F20">
        <w:rPr>
          <w:rFonts w:ascii="新細明體" w:eastAsia="新細明體" w:hAnsi="新細明體" w:cs="Times New Roman"/>
          <w:sz w:val="24"/>
          <w:szCs w:val="24"/>
          <w:lang w:eastAsia="zh-TW"/>
        </w:rPr>
        <w:t>child</w:t>
      </w:r>
      <w:r w:rsidR="00A8414E" w:rsidRPr="00A8414E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表</w:t>
      </w:r>
      <w:r w:rsidR="00A8414E" w:rsidRPr="00A8414E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當中</w:t>
      </w:r>
      <w:r w:rsidR="00387F20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執行下列語句</w:t>
      </w:r>
    </w:p>
    <w:p w:rsidR="00A8414E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3EE4A025" wp14:editId="63E07EFC">
                <wp:extent cx="5524500" cy="526695"/>
                <wp:effectExtent l="0" t="0" r="19050" b="26035"/>
                <wp:docPr id="9" name="圓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5266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F20" w:rsidRPr="00387F20" w:rsidRDefault="00387F20" w:rsidP="00387F20">
                            <w:pP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387F20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 xml:space="preserve">INSERT INTO parent (id) VALUES </w:t>
                            </w:r>
                            <w:proofErr w:type="gramStart"/>
                            <w:r w:rsidRPr="00387F20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ROW(</w:t>
                            </w:r>
                            <w:proofErr w:type="gramEnd"/>
                            <w:r w:rsidRPr="00387F20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E4A025" id="圓角矩形 9" o:spid="_x0000_s1078" style="width:435pt;height:4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" fillcolor="#f2f2f2 [3052]" strokecolor="#bf8f00 [2407]" strokeweight="1.5pt">
                <v:stroke joinstyle="miter"/>
                <v:textbox>
                  <w:txbxContent>
                    <w:p w:rsidR="00387F20" w:rsidRPr="00387F20" w:rsidRDefault="00387F20" w:rsidP="00387F20">
                      <w:pPr>
                        <w:rPr>
                          <w:rFonts w:ascii="微軟正黑體" w:eastAsia="微軟正黑體" w:hAnsi="微軟正黑體" w:cs="Times New Roman" w:hint="eastAsia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387F20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 xml:space="preserve">INSERT INTO parent (id) VALUES </w:t>
                      </w:r>
                      <w:proofErr w:type="gramStart"/>
                      <w:r w:rsidRPr="00387F20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ROW(</w:t>
                      </w:r>
                      <w:proofErr w:type="gramEnd"/>
                      <w:r w:rsidRPr="00387F20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1);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387F20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136392" w:rsidRDefault="00136392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512D46">
        <w:rPr>
          <w:rFonts w:ascii="新細明體" w:eastAsia="新細明體" w:hAnsi="新細明體" w:cs="Times New Roman"/>
          <w:noProof/>
          <w:sz w:val="24"/>
          <w:szCs w:val="24"/>
          <w:lang w:eastAsia="zh-TW"/>
        </w:rPr>
        <mc:AlternateContent>
          <mc:Choice Requires="wps">
            <w:drawing>
              <wp:inline distT="0" distB="0" distL="0" distR="0" wp14:anchorId="721A9C68" wp14:editId="01EF3A92">
                <wp:extent cx="5524500" cy="526695"/>
                <wp:effectExtent l="0" t="0" r="19050" b="26035"/>
                <wp:docPr id="29" name="圓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52669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392" w:rsidRPr="00387F20" w:rsidRDefault="00136392" w:rsidP="00136392">
                            <w:pPr>
                              <w:rPr>
                                <w:rFonts w:ascii="微軟正黑體" w:eastAsia="微軟正黑體" w:hAnsi="微軟正黑體" w:cs="Times New Roman" w:hint="eastAsia"/>
                                <w:b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136392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INSERT INTO child (</w:t>
                            </w:r>
                            <w:proofErr w:type="spellStart"/>
                            <w:proofErr w:type="gramStart"/>
                            <w:r w:rsidRPr="00136392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id,parent</w:t>
                            </w:r>
                            <w:proofErr w:type="gramEnd"/>
                            <w:r w:rsidRPr="00136392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_id</w:t>
                            </w:r>
                            <w:proofErr w:type="spellEnd"/>
                            <w:r w:rsidRPr="00136392">
                              <w:rPr>
                                <w:rFonts w:ascii="微軟正黑體" w:eastAsia="微軟正黑體" w:hAnsi="微軟正黑體" w:cs="Times New Roman"/>
                                <w:b/>
                                <w:sz w:val="24"/>
                                <w:szCs w:val="24"/>
                                <w:lang w:eastAsia="zh-TW"/>
                              </w:rPr>
                              <w:t>) VALUES ROW(1,1);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21A9C68" id="圓角矩形 29" o:spid="_x0000_s1079" style="width:435pt;height:4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" fillcolor="#f2f2f2 [3052]" strokecolor="#bf8f00 [2407]" strokeweight="1.5pt">
                <v:stroke joinstyle="miter"/>
                <v:textbox>
                  <w:txbxContent>
                    <w:p w:rsidR="00136392" w:rsidRPr="00387F20" w:rsidRDefault="00136392" w:rsidP="00136392">
                      <w:pPr>
                        <w:rPr>
                          <w:rFonts w:ascii="微軟正黑體" w:eastAsia="微軟正黑體" w:hAnsi="微軟正黑體" w:cs="Times New Roman" w:hint="eastAsia"/>
                          <w:b/>
                          <w:sz w:val="24"/>
                          <w:szCs w:val="24"/>
                          <w:lang w:eastAsia="zh-TW"/>
                        </w:rPr>
                      </w:pPr>
                      <w:r w:rsidRPr="00136392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INSERT INTO child (</w:t>
                      </w:r>
                      <w:proofErr w:type="spellStart"/>
                      <w:proofErr w:type="gramStart"/>
                      <w:r w:rsidRPr="00136392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id,parent</w:t>
                      </w:r>
                      <w:proofErr w:type="gramEnd"/>
                      <w:r w:rsidRPr="00136392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_id</w:t>
                      </w:r>
                      <w:proofErr w:type="spellEnd"/>
                      <w:r w:rsidRPr="00136392">
                        <w:rPr>
                          <w:rFonts w:ascii="微軟正黑體" w:eastAsia="微軟正黑體" w:hAnsi="微軟正黑體" w:cs="Times New Roman"/>
                          <w:b/>
                          <w:sz w:val="24"/>
                          <w:szCs w:val="24"/>
                          <w:lang w:eastAsia="zh-TW"/>
                        </w:rPr>
                        <w:t>) VALUES ROW(1,1);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="00136392" w:rsidRDefault="00136392" w:rsidP="00A8414E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</w:p>
    <w:p w:rsidR="00387F20" w:rsidRDefault="00387F20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5FA94929" wp14:editId="635D3983">
            <wp:extent cx="4076700" cy="54292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21" w:rsidRDefault="00AA0121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AA0121" w:rsidRDefault="00136392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4685796D" wp14:editId="778E087B">
            <wp:extent cx="4953000" cy="18288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92" w:rsidRDefault="00136392" w:rsidP="00A8414E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</w:p>
    <w:p w:rsidR="00486549" w:rsidRPr="00486549" w:rsidRDefault="00486549" w:rsidP="00486549">
      <w:pPr>
        <w:rPr>
          <w:rFonts w:ascii="新細明體" w:eastAsia="新細明體" w:hAnsi="新細明體" w:cs="Times New Roman"/>
          <w:sz w:val="24"/>
          <w:szCs w:val="24"/>
          <w:lang w:eastAsia="zh-TW"/>
        </w:rPr>
      </w:pPr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>VALUES 用於指定要插入、更新或選取的值。而 ROW 關鍵字可用於指定一行中的值。</w:t>
      </w:r>
      <w:r w:rsidRPr="00486549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在</w:t>
      </w:r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 VALUES ROW(1, 1) 中：ROW 表示接下來的括號內的值應該被視為一行的值。</w:t>
      </w:r>
    </w:p>
    <w:p w:rsidR="00136392" w:rsidRDefault="00486549" w:rsidP="00486549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>(1, 1) 表示這一行的值有兩個部分，分別是 1 和 1。</w:t>
      </w:r>
      <w:r w:rsidRPr="00486549">
        <w:rPr>
          <w:rFonts w:ascii="新細明體" w:eastAsia="新細明體" w:hAnsi="新細明體" w:cs="Times New Roman" w:hint="eastAsia"/>
          <w:sz w:val="24"/>
          <w:szCs w:val="24"/>
          <w:lang w:eastAsia="zh-TW"/>
        </w:rPr>
        <w:t>簡而言之，</w:t>
      </w:r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 xml:space="preserve">VALUES ROW(1, 1) 表示要插入一行資料，並指定該行中各欄位的值。在這個例子中，有兩個欄位，分別是 id 和 </w:t>
      </w:r>
      <w:proofErr w:type="spellStart"/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>parent_id</w:t>
      </w:r>
      <w:proofErr w:type="spellEnd"/>
      <w:r w:rsidRPr="00486549">
        <w:rPr>
          <w:rFonts w:ascii="新細明體" w:eastAsia="新細明體" w:hAnsi="新細明體" w:cs="Times New Roman"/>
          <w:sz w:val="24"/>
          <w:szCs w:val="24"/>
          <w:lang w:eastAsia="zh-TW"/>
        </w:rPr>
        <w:t>，它們的值分別為 1 和 1。</w:t>
      </w:r>
      <w:bookmarkStart w:id="0" w:name="_GoBack"/>
      <w:bookmarkEnd w:id="0"/>
    </w:p>
    <w:p w:rsidR="00AA0121" w:rsidRPr="00A8414E" w:rsidRDefault="00AA0121" w:rsidP="00A8414E">
      <w:pPr>
        <w:rPr>
          <w:rFonts w:ascii="新細明體" w:eastAsia="新細明體" w:hAnsi="新細明體" w:cs="Times New Roman" w:hint="eastAsia"/>
          <w:sz w:val="24"/>
          <w:szCs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3CB5F098" wp14:editId="1F4DD43B">
            <wp:extent cx="5731510" cy="9442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121" w:rsidRPr="00A8414E" w:rsidSect="008338EB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17A" w:rsidRDefault="00FB217A" w:rsidP="00A623BB">
      <w:r>
        <w:separator/>
      </w:r>
    </w:p>
  </w:endnote>
  <w:endnote w:type="continuationSeparator" w:id="0">
    <w:p w:rsidR="00FB217A" w:rsidRDefault="00FB217A" w:rsidP="00A62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17A" w:rsidRDefault="00FB217A" w:rsidP="00A623BB">
      <w:r>
        <w:separator/>
      </w:r>
    </w:p>
  </w:footnote>
  <w:footnote w:type="continuationSeparator" w:id="0">
    <w:p w:rsidR="00FB217A" w:rsidRDefault="00FB217A" w:rsidP="00A623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c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0;margin-top:0;width:451.2pt;height:338.4pt;z-index:-251654144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  <w:r>
      <w:rPr>
        <w:noProof/>
        <w:lang w:eastAsia="zh-TW"/>
      </w:rPr>
      <w:pict>
        <v:shape id="_x0000_s2050" type="#_x0000_t75" style="position:absolute;margin-left:0;margin-top:0;width:451.2pt;height:338.4pt;z-index:-251657216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c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451.2pt;height:338.4pt;z-index:-251653120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  <w:r>
      <w:rPr>
        <w:noProof/>
        <w:lang w:eastAsia="zh-TW"/>
      </w:rPr>
      <w:pict>
        <v:shape id="_x0000_s2051" type="#_x0000_t75" style="position:absolute;margin-left:0;margin-top:0;width:451.2pt;height:338.4pt;z-index:-251656192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1842" w:rsidRDefault="00BE1842">
    <w:pPr>
      <w:pStyle w:val="affc"/>
    </w:pPr>
    <w:r>
      <w:rPr>
        <w:noProof/>
        <w:lang w:eastAsia="zh-TW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2" type="#_x0000_t75" style="position:absolute;margin-left:0;margin-top:0;width:451.2pt;height:338.4pt;z-index:-251655168;mso-position-horizontal:center;mso-position-horizontal-relative:margin;mso-position-vertical:center;mso-position-vertical-relative:margin" o:allowincell="f">
          <v:imagedata r:id="rId1" o:title="unnam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16C52B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5FE0768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6C98A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8266D3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A60E9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DC668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1CD9F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BF2B32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9010F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85A776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420C79"/>
    <w:multiLevelType w:val="hybridMultilevel"/>
    <w:tmpl w:val="68E0B27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93F3A5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252690F"/>
    <w:multiLevelType w:val="hybridMultilevel"/>
    <w:tmpl w:val="2DFC62C2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A6C33C5"/>
    <w:multiLevelType w:val="hybridMultilevel"/>
    <w:tmpl w:val="B1CC6A3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F07285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70715F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D8C2C6D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5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4"/>
  </w:num>
  <w:num w:numId="21">
    <w:abstractNumId w:val="18"/>
  </w:num>
  <w:num w:numId="22">
    <w:abstractNumId w:val="11"/>
  </w:num>
  <w:num w:numId="23">
    <w:abstractNumId w:val="28"/>
  </w:num>
  <w:num w:numId="24">
    <w:abstractNumId w:val="26"/>
  </w:num>
  <w:num w:numId="25">
    <w:abstractNumId w:val="20"/>
  </w:num>
  <w:num w:numId="26">
    <w:abstractNumId w:val="27"/>
  </w:num>
  <w:num w:numId="27">
    <w:abstractNumId w:val="17"/>
  </w:num>
  <w:num w:numId="28">
    <w:abstractNumId w:val="23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displayBackgroundShape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5">
      <o:colormru v:ext="edit" colors="#0bf5a7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1D9"/>
    <w:rsid w:val="00014742"/>
    <w:rsid w:val="000215C2"/>
    <w:rsid w:val="0008383A"/>
    <w:rsid w:val="000913A1"/>
    <w:rsid w:val="000931C3"/>
    <w:rsid w:val="00127540"/>
    <w:rsid w:val="00130256"/>
    <w:rsid w:val="00136392"/>
    <w:rsid w:val="00180BE5"/>
    <w:rsid w:val="0023774D"/>
    <w:rsid w:val="002763B6"/>
    <w:rsid w:val="00276AC5"/>
    <w:rsid w:val="00285E23"/>
    <w:rsid w:val="00294493"/>
    <w:rsid w:val="00331CBD"/>
    <w:rsid w:val="00334D33"/>
    <w:rsid w:val="00387F20"/>
    <w:rsid w:val="003962AD"/>
    <w:rsid w:val="003B29F4"/>
    <w:rsid w:val="003E0B4B"/>
    <w:rsid w:val="00451654"/>
    <w:rsid w:val="00486549"/>
    <w:rsid w:val="0049198D"/>
    <w:rsid w:val="004A2510"/>
    <w:rsid w:val="004C14FF"/>
    <w:rsid w:val="004E108E"/>
    <w:rsid w:val="00505F55"/>
    <w:rsid w:val="00512898"/>
    <w:rsid w:val="00512D46"/>
    <w:rsid w:val="00514467"/>
    <w:rsid w:val="00530FD6"/>
    <w:rsid w:val="005C74F9"/>
    <w:rsid w:val="00645252"/>
    <w:rsid w:val="0065424E"/>
    <w:rsid w:val="006811D9"/>
    <w:rsid w:val="00684629"/>
    <w:rsid w:val="006D3D74"/>
    <w:rsid w:val="006E173E"/>
    <w:rsid w:val="007332A1"/>
    <w:rsid w:val="00795E27"/>
    <w:rsid w:val="007B26D2"/>
    <w:rsid w:val="007E312D"/>
    <w:rsid w:val="00816F7E"/>
    <w:rsid w:val="008338EB"/>
    <w:rsid w:val="0083569A"/>
    <w:rsid w:val="00880835"/>
    <w:rsid w:val="00893935"/>
    <w:rsid w:val="008B5E36"/>
    <w:rsid w:val="008C091F"/>
    <w:rsid w:val="008D1CE1"/>
    <w:rsid w:val="0090177C"/>
    <w:rsid w:val="00A30D94"/>
    <w:rsid w:val="00A34B7A"/>
    <w:rsid w:val="00A623BB"/>
    <w:rsid w:val="00A8414E"/>
    <w:rsid w:val="00A9204E"/>
    <w:rsid w:val="00AA0121"/>
    <w:rsid w:val="00AB19A9"/>
    <w:rsid w:val="00AD1E1F"/>
    <w:rsid w:val="00AD234B"/>
    <w:rsid w:val="00AF08D2"/>
    <w:rsid w:val="00B4536D"/>
    <w:rsid w:val="00B82FE4"/>
    <w:rsid w:val="00B86FC6"/>
    <w:rsid w:val="00BE1842"/>
    <w:rsid w:val="00BE1AE7"/>
    <w:rsid w:val="00C02B00"/>
    <w:rsid w:val="00CA1B9E"/>
    <w:rsid w:val="00CB6273"/>
    <w:rsid w:val="00D023F6"/>
    <w:rsid w:val="00D0653C"/>
    <w:rsid w:val="00D27023"/>
    <w:rsid w:val="00D43B2D"/>
    <w:rsid w:val="00D47481"/>
    <w:rsid w:val="00D579C3"/>
    <w:rsid w:val="00D60E42"/>
    <w:rsid w:val="00DD6F13"/>
    <w:rsid w:val="00DF6666"/>
    <w:rsid w:val="00E56378"/>
    <w:rsid w:val="00E66672"/>
    <w:rsid w:val="00F0731A"/>
    <w:rsid w:val="00F2635A"/>
    <w:rsid w:val="00F72663"/>
    <w:rsid w:val="00F85CB5"/>
    <w:rsid w:val="00FB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ru v:ext="edit" colors="#0bf5a7"/>
    </o:shapedefaults>
    <o:shapelayout v:ext="edit">
      <o:idmap v:ext="edit" data="1"/>
    </o:shapelayout>
  </w:shapeDefaults>
  <w:decimalSymbol w:val="."/>
  <w:listSeparator w:val=","/>
  <w14:docId w14:val="41D784B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36392"/>
    <w:rPr>
      <w:rFonts w:ascii="Microsoft JhengHei UI" w:eastAsia="Microsoft JhengHei UI" w:hAnsi="Microsoft JhengHei UI"/>
    </w:rPr>
  </w:style>
  <w:style w:type="paragraph" w:styleId="1">
    <w:name w:val="heading 1"/>
    <w:basedOn w:val="a2"/>
    <w:next w:val="a2"/>
    <w:link w:val="10"/>
    <w:uiPriority w:val="9"/>
    <w:qFormat/>
    <w:rsid w:val="00A623BB"/>
    <w:pPr>
      <w:keepNext/>
      <w:keepLines/>
      <w:spacing w:before="240"/>
      <w:outlineLvl w:val="0"/>
    </w:pPr>
    <w:rPr>
      <w:rFonts w:cstheme="majorBidi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A623BB"/>
    <w:pPr>
      <w:keepNext/>
      <w:keepLines/>
      <w:spacing w:before="40"/>
      <w:outlineLvl w:val="1"/>
    </w:pPr>
    <w:rPr>
      <w:rFonts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A623BB"/>
    <w:pPr>
      <w:keepNext/>
      <w:keepLines/>
      <w:spacing w:before="40"/>
      <w:outlineLvl w:val="2"/>
    </w:pPr>
    <w:rPr>
      <w:rFonts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A623BB"/>
    <w:pPr>
      <w:keepNext/>
      <w:keepLines/>
      <w:spacing w:before="40"/>
      <w:outlineLvl w:val="3"/>
    </w:pPr>
    <w:rPr>
      <w:rFonts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A623BB"/>
    <w:pPr>
      <w:keepNext/>
      <w:keepLines/>
      <w:spacing w:before="40"/>
      <w:outlineLvl w:val="4"/>
    </w:pPr>
    <w:rPr>
      <w:rFonts w:cstheme="majorBidi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A623BB"/>
    <w:pPr>
      <w:keepNext/>
      <w:keepLines/>
      <w:spacing w:before="40"/>
      <w:outlineLvl w:val="5"/>
    </w:pPr>
    <w:rPr>
      <w:rFonts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A623BB"/>
    <w:pPr>
      <w:keepNext/>
      <w:keepLines/>
      <w:spacing w:before="40"/>
      <w:outlineLvl w:val="6"/>
    </w:pPr>
    <w:rPr>
      <w:rFonts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A623BB"/>
    <w:pPr>
      <w:keepNext/>
      <w:keepLines/>
      <w:spacing w:before="4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A623BB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標題 1 字元"/>
    <w:basedOn w:val="a3"/>
    <w:link w:val="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32"/>
      <w:szCs w:val="32"/>
    </w:rPr>
  </w:style>
  <w:style w:type="character" w:customStyle="1" w:styleId="22">
    <w:name w:val="標題 2 字元"/>
    <w:basedOn w:val="a3"/>
    <w:link w:val="2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  <w:sz w:val="26"/>
      <w:szCs w:val="26"/>
    </w:rPr>
  </w:style>
  <w:style w:type="character" w:customStyle="1" w:styleId="32">
    <w:name w:val="標題 3 字元"/>
    <w:basedOn w:val="a3"/>
    <w:link w:val="31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  <w:sz w:val="24"/>
      <w:szCs w:val="24"/>
    </w:rPr>
  </w:style>
  <w:style w:type="character" w:customStyle="1" w:styleId="42">
    <w:name w:val="標題 4 字元"/>
    <w:basedOn w:val="a3"/>
    <w:link w:val="41"/>
    <w:uiPriority w:val="9"/>
    <w:rsid w:val="00A623BB"/>
    <w:rPr>
      <w:rFonts w:ascii="Microsoft JhengHei UI" w:eastAsia="Microsoft JhengHei UI" w:hAnsi="Microsoft JhengHei UI" w:cstheme="majorBidi"/>
      <w:i/>
      <w:iCs/>
      <w:color w:val="1F4E79" w:themeColor="accent1" w:themeShade="80"/>
    </w:rPr>
  </w:style>
  <w:style w:type="character" w:customStyle="1" w:styleId="52">
    <w:name w:val="標題 5 字元"/>
    <w:basedOn w:val="a3"/>
    <w:link w:val="51"/>
    <w:uiPriority w:val="9"/>
    <w:rsid w:val="00A623BB"/>
    <w:rPr>
      <w:rFonts w:ascii="Microsoft JhengHei UI" w:eastAsia="Microsoft JhengHei UI" w:hAnsi="Microsoft JhengHei UI" w:cstheme="majorBidi"/>
      <w:color w:val="1F4E79" w:themeColor="accent1" w:themeShade="80"/>
    </w:rPr>
  </w:style>
  <w:style w:type="character" w:customStyle="1" w:styleId="60">
    <w:name w:val="標題 6 字元"/>
    <w:basedOn w:val="a3"/>
    <w:link w:val="6"/>
    <w:uiPriority w:val="9"/>
    <w:rsid w:val="00A623BB"/>
    <w:rPr>
      <w:rFonts w:ascii="Microsoft JhengHei UI" w:eastAsia="Microsoft JhengHei UI" w:hAnsi="Microsoft JhengHei UI" w:cstheme="majorBidi"/>
      <w:color w:val="1F4D78" w:themeColor="accent1" w:themeShade="7F"/>
    </w:rPr>
  </w:style>
  <w:style w:type="character" w:customStyle="1" w:styleId="70">
    <w:name w:val="標題 7 字元"/>
    <w:basedOn w:val="a3"/>
    <w:link w:val="7"/>
    <w:uiPriority w:val="9"/>
    <w:rsid w:val="00A623BB"/>
    <w:rPr>
      <w:rFonts w:ascii="Microsoft JhengHei UI" w:eastAsia="Microsoft JhengHei UI" w:hAnsi="Microsoft JhengHei UI" w:cstheme="majorBidi"/>
      <w:i/>
      <w:iCs/>
      <w:color w:val="1F4D78" w:themeColor="accent1" w:themeShade="7F"/>
    </w:rPr>
  </w:style>
  <w:style w:type="character" w:customStyle="1" w:styleId="80">
    <w:name w:val="標題 8 字元"/>
    <w:basedOn w:val="a3"/>
    <w:link w:val="8"/>
    <w:uiPriority w:val="9"/>
    <w:rsid w:val="00A623BB"/>
    <w:rPr>
      <w:rFonts w:ascii="Microsoft JhengHei UI" w:eastAsia="Microsoft JhengHei UI" w:hAnsi="Microsoft JhengHei UI" w:cstheme="majorBidi"/>
      <w:color w:val="272727" w:themeColor="text1" w:themeTint="D8"/>
      <w:szCs w:val="21"/>
    </w:rPr>
  </w:style>
  <w:style w:type="character" w:customStyle="1" w:styleId="90">
    <w:name w:val="標題 9 字元"/>
    <w:basedOn w:val="a3"/>
    <w:link w:val="9"/>
    <w:uiPriority w:val="9"/>
    <w:rsid w:val="00A623BB"/>
    <w:rPr>
      <w:rFonts w:ascii="Microsoft JhengHei UI" w:eastAsia="Microsoft JhengHei UI" w:hAnsi="Microsoft JhengHei UI" w:cstheme="majorBidi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A623BB"/>
    <w:pPr>
      <w:contextualSpacing/>
    </w:pPr>
    <w:rPr>
      <w:rFonts w:cstheme="majorBidi"/>
      <w:spacing w:val="-10"/>
      <w:kern w:val="28"/>
      <w:sz w:val="56"/>
      <w:szCs w:val="56"/>
    </w:rPr>
  </w:style>
  <w:style w:type="character" w:customStyle="1" w:styleId="a7">
    <w:name w:val="標題 字元"/>
    <w:basedOn w:val="a3"/>
    <w:link w:val="a6"/>
    <w:uiPriority w:val="10"/>
    <w:rsid w:val="00A623BB"/>
    <w:rPr>
      <w:rFonts w:ascii="Microsoft JhengHei UI" w:eastAsia="Microsoft JhengHei UI" w:hAnsi="Microsoft JhengHei U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A623B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9">
    <w:name w:val="副標題 字元"/>
    <w:basedOn w:val="a3"/>
    <w:link w:val="a8"/>
    <w:uiPriority w:val="11"/>
    <w:rsid w:val="00A623BB"/>
    <w:rPr>
      <w:rFonts w:ascii="Microsoft JhengHei UI" w:eastAsia="Microsoft JhengHei UI" w:hAnsi="Microsoft JhengHei U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A623BB"/>
    <w:rPr>
      <w:rFonts w:ascii="Microsoft JhengHei UI" w:eastAsia="Microsoft JhengHei UI" w:hAnsi="Microsoft JhengHei UI"/>
      <w:i/>
      <w:iCs/>
    </w:rPr>
  </w:style>
  <w:style w:type="character" w:styleId="ac">
    <w:name w:val="Intense Emphasis"/>
    <w:basedOn w:val="a3"/>
    <w:uiPriority w:val="21"/>
    <w:qFormat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d">
    <w:name w:val="Strong"/>
    <w:basedOn w:val="a3"/>
    <w:uiPriority w:val="22"/>
    <w:qFormat/>
    <w:rsid w:val="00A623BB"/>
    <w:rPr>
      <w:rFonts w:ascii="Microsoft JhengHei UI" w:eastAsia="Microsoft JhengHei UI" w:hAnsi="Microsoft JhengHei UI"/>
      <w:b/>
      <w:bCs/>
    </w:rPr>
  </w:style>
  <w:style w:type="paragraph" w:styleId="ae">
    <w:name w:val="Quote"/>
    <w:basedOn w:val="a2"/>
    <w:next w:val="a2"/>
    <w:link w:val="af"/>
    <w:uiPriority w:val="29"/>
    <w:qFormat/>
    <w:rsid w:val="00A623B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">
    <w:name w:val="引文 字元"/>
    <w:basedOn w:val="a3"/>
    <w:link w:val="ae"/>
    <w:uiPriority w:val="29"/>
    <w:rsid w:val="00A623BB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0">
    <w:name w:val="Intense Quote"/>
    <w:basedOn w:val="a2"/>
    <w:next w:val="a2"/>
    <w:link w:val="af1"/>
    <w:uiPriority w:val="30"/>
    <w:qFormat/>
    <w:rsid w:val="00A623BB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af1">
    <w:name w:val="鮮明引文 字元"/>
    <w:basedOn w:val="a3"/>
    <w:link w:val="af0"/>
    <w:uiPriority w:val="30"/>
    <w:rsid w:val="00A623BB"/>
    <w:rPr>
      <w:rFonts w:ascii="Microsoft JhengHei UI" w:eastAsia="Microsoft JhengHei UI" w:hAnsi="Microsoft JhengHei UI"/>
      <w:i/>
      <w:iCs/>
      <w:color w:val="1F4E79" w:themeColor="accent1" w:themeShade="80"/>
    </w:rPr>
  </w:style>
  <w:style w:type="character" w:styleId="af2">
    <w:name w:val="Subtle Reference"/>
    <w:basedOn w:val="a3"/>
    <w:uiPriority w:val="31"/>
    <w:qFormat/>
    <w:rsid w:val="00A623BB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af3">
    <w:name w:val="Intense Reference"/>
    <w:basedOn w:val="a3"/>
    <w:uiPriority w:val="32"/>
    <w:qFormat/>
    <w:rsid w:val="00A623BB"/>
    <w:rPr>
      <w:rFonts w:ascii="Microsoft JhengHei UI" w:eastAsia="Microsoft JhengHei UI" w:hAnsi="Microsoft JhengHei UI"/>
      <w:b/>
      <w:bCs/>
      <w:caps w:val="0"/>
      <w:smallCaps/>
      <w:color w:val="1F4E79" w:themeColor="accent1" w:themeShade="80"/>
      <w:spacing w:val="5"/>
    </w:rPr>
  </w:style>
  <w:style w:type="character" w:styleId="af4">
    <w:name w:val="Book Title"/>
    <w:basedOn w:val="a3"/>
    <w:uiPriority w:val="33"/>
    <w:qFormat/>
    <w:rsid w:val="00A623BB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5">
    <w:name w:val="Hyperlink"/>
    <w:basedOn w:val="a3"/>
    <w:uiPriority w:val="99"/>
    <w:unhideWhenUsed/>
    <w:rsid w:val="00A623BB"/>
    <w:rPr>
      <w:rFonts w:ascii="Microsoft JhengHei UI" w:eastAsia="Microsoft JhengHei UI" w:hAnsi="Microsoft JhengHei UI"/>
      <w:color w:val="1F4E79" w:themeColor="accent1" w:themeShade="80"/>
      <w:u w:val="single"/>
    </w:rPr>
  </w:style>
  <w:style w:type="character" w:styleId="af6">
    <w:name w:val="FollowedHyperlink"/>
    <w:basedOn w:val="a3"/>
    <w:uiPriority w:val="99"/>
    <w:unhideWhenUsed/>
    <w:rsid w:val="00A623BB"/>
    <w:rPr>
      <w:rFonts w:ascii="Microsoft JhengHei UI" w:eastAsia="Microsoft JhengHei UI" w:hAnsi="Microsoft JhengHei UI"/>
      <w:color w:val="954F72" w:themeColor="followedHyperlink"/>
      <w:u w:val="single"/>
    </w:rPr>
  </w:style>
  <w:style w:type="paragraph" w:styleId="af7">
    <w:name w:val="caption"/>
    <w:basedOn w:val="a2"/>
    <w:next w:val="a2"/>
    <w:uiPriority w:val="35"/>
    <w:unhideWhenUsed/>
    <w:qFormat/>
    <w:rsid w:val="00A623BB"/>
    <w:pPr>
      <w:spacing w:after="200"/>
    </w:pPr>
    <w:rPr>
      <w:i/>
      <w:iCs/>
      <w:color w:val="44546A" w:themeColor="text2"/>
      <w:szCs w:val="18"/>
    </w:rPr>
  </w:style>
  <w:style w:type="paragraph" w:styleId="af8">
    <w:name w:val="Balloon Text"/>
    <w:basedOn w:val="a2"/>
    <w:link w:val="af9"/>
    <w:uiPriority w:val="99"/>
    <w:semiHidden/>
    <w:unhideWhenUsed/>
    <w:rsid w:val="00A623BB"/>
    <w:rPr>
      <w:rFonts w:cs="Segoe UI"/>
      <w:szCs w:val="18"/>
    </w:rPr>
  </w:style>
  <w:style w:type="character" w:customStyle="1" w:styleId="af9">
    <w:name w:val="註解方塊文字 字元"/>
    <w:basedOn w:val="a3"/>
    <w:link w:val="af8"/>
    <w:uiPriority w:val="99"/>
    <w:semiHidden/>
    <w:rsid w:val="00A623BB"/>
    <w:rPr>
      <w:rFonts w:ascii="Microsoft JhengHei UI" w:eastAsia="Microsoft JhengHei UI" w:hAnsi="Microsoft JhengHei UI" w:cs="Segoe UI"/>
      <w:szCs w:val="18"/>
    </w:rPr>
  </w:style>
  <w:style w:type="paragraph" w:styleId="afa">
    <w:name w:val="Block Text"/>
    <w:basedOn w:val="a2"/>
    <w:uiPriority w:val="99"/>
    <w:semiHidden/>
    <w:unhideWhenUsed/>
    <w:rsid w:val="00A623BB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A623BB"/>
    <w:pPr>
      <w:spacing w:after="120"/>
    </w:pPr>
    <w:rPr>
      <w:szCs w:val="16"/>
    </w:rPr>
  </w:style>
  <w:style w:type="character" w:customStyle="1" w:styleId="34">
    <w:name w:val="本文 3 字元"/>
    <w:basedOn w:val="a3"/>
    <w:link w:val="33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A623BB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3"/>
    <w:link w:val="35"/>
    <w:uiPriority w:val="99"/>
    <w:semiHidden/>
    <w:rsid w:val="00A623BB"/>
    <w:rPr>
      <w:rFonts w:ascii="Microsoft JhengHei UI" w:eastAsia="Microsoft JhengHei UI" w:hAnsi="Microsoft JhengHei UI"/>
      <w:szCs w:val="16"/>
    </w:rPr>
  </w:style>
  <w:style w:type="character" w:styleId="afb">
    <w:name w:val="annotation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16"/>
    </w:rPr>
  </w:style>
  <w:style w:type="paragraph" w:styleId="afc">
    <w:name w:val="annotation text"/>
    <w:basedOn w:val="a2"/>
    <w:link w:val="afd"/>
    <w:uiPriority w:val="99"/>
    <w:semiHidden/>
    <w:unhideWhenUsed/>
    <w:rsid w:val="00A623BB"/>
    <w:rPr>
      <w:szCs w:val="20"/>
    </w:rPr>
  </w:style>
  <w:style w:type="character" w:customStyle="1" w:styleId="afd">
    <w:name w:val="註解文字 字元"/>
    <w:basedOn w:val="a3"/>
    <w:link w:val="afc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A623BB"/>
    <w:rPr>
      <w:b/>
      <w:bCs/>
    </w:rPr>
  </w:style>
  <w:style w:type="character" w:customStyle="1" w:styleId="aff">
    <w:name w:val="註解主旨 字元"/>
    <w:basedOn w:val="afd"/>
    <w:link w:val="afe"/>
    <w:uiPriority w:val="99"/>
    <w:semiHidden/>
    <w:rsid w:val="00A623BB"/>
    <w:rPr>
      <w:rFonts w:ascii="Microsoft JhengHei UI" w:eastAsia="Microsoft JhengHei UI" w:hAnsi="Microsoft JhengHei UI"/>
      <w:b/>
      <w:bCs/>
      <w:szCs w:val="20"/>
    </w:rPr>
  </w:style>
  <w:style w:type="paragraph" w:styleId="aff0">
    <w:name w:val="Document Map"/>
    <w:basedOn w:val="a2"/>
    <w:link w:val="aff1"/>
    <w:uiPriority w:val="99"/>
    <w:semiHidden/>
    <w:unhideWhenUsed/>
    <w:rsid w:val="00A623BB"/>
    <w:rPr>
      <w:rFonts w:cs="Segoe UI"/>
      <w:szCs w:val="16"/>
    </w:rPr>
  </w:style>
  <w:style w:type="character" w:customStyle="1" w:styleId="aff1">
    <w:name w:val="文件引導模式 字元"/>
    <w:basedOn w:val="a3"/>
    <w:link w:val="aff0"/>
    <w:uiPriority w:val="99"/>
    <w:semiHidden/>
    <w:rsid w:val="00A623BB"/>
    <w:rPr>
      <w:rFonts w:ascii="Microsoft JhengHei UI" w:eastAsia="Microsoft JhengHei UI" w:hAnsi="Microsoft JhengHei UI" w:cs="Segoe UI"/>
      <w:szCs w:val="16"/>
    </w:rPr>
  </w:style>
  <w:style w:type="paragraph" w:styleId="aff2">
    <w:name w:val="endnote text"/>
    <w:basedOn w:val="a2"/>
    <w:link w:val="aff3"/>
    <w:uiPriority w:val="99"/>
    <w:semiHidden/>
    <w:unhideWhenUsed/>
    <w:rsid w:val="00A623BB"/>
    <w:rPr>
      <w:szCs w:val="20"/>
    </w:rPr>
  </w:style>
  <w:style w:type="character" w:customStyle="1" w:styleId="aff3">
    <w:name w:val="章節附註文字 字元"/>
    <w:basedOn w:val="a3"/>
    <w:link w:val="aff2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4">
    <w:name w:val="envelope return"/>
    <w:basedOn w:val="a2"/>
    <w:uiPriority w:val="99"/>
    <w:semiHidden/>
    <w:unhideWhenUsed/>
    <w:rsid w:val="00A623BB"/>
    <w:rPr>
      <w:rFonts w:cstheme="majorBidi"/>
      <w:szCs w:val="20"/>
    </w:rPr>
  </w:style>
  <w:style w:type="paragraph" w:styleId="aff5">
    <w:name w:val="footnote text"/>
    <w:basedOn w:val="a2"/>
    <w:link w:val="aff6"/>
    <w:uiPriority w:val="99"/>
    <w:semiHidden/>
    <w:unhideWhenUsed/>
    <w:rsid w:val="00A623BB"/>
    <w:rPr>
      <w:szCs w:val="20"/>
    </w:rPr>
  </w:style>
  <w:style w:type="character" w:customStyle="1" w:styleId="aff6">
    <w:name w:val="註腳文字 字元"/>
    <w:basedOn w:val="a3"/>
    <w:link w:val="aff5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">
    <w:name w:val="HTML Cod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A623BB"/>
    <w:rPr>
      <w:szCs w:val="20"/>
    </w:rPr>
  </w:style>
  <w:style w:type="character" w:customStyle="1" w:styleId="HTML2">
    <w:name w:val="HTML 預設格式 字元"/>
    <w:basedOn w:val="a3"/>
    <w:link w:val="HTML1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character" w:styleId="HTML3">
    <w:name w:val="HTML Typewriter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2"/>
      <w:szCs w:val="20"/>
    </w:rPr>
  </w:style>
  <w:style w:type="paragraph" w:styleId="aff7">
    <w:name w:val="macro"/>
    <w:link w:val="aff8"/>
    <w:uiPriority w:val="99"/>
    <w:semiHidden/>
    <w:unhideWhenUsed/>
    <w:rsid w:val="00A623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JhengHei UI" w:eastAsia="Microsoft JhengHei UI" w:hAnsi="Microsoft JhengHei UI"/>
      <w:szCs w:val="20"/>
    </w:rPr>
  </w:style>
  <w:style w:type="character" w:customStyle="1" w:styleId="aff8">
    <w:name w:val="巨集文字 字元"/>
    <w:basedOn w:val="a3"/>
    <w:link w:val="aff7"/>
    <w:uiPriority w:val="99"/>
    <w:semiHidden/>
    <w:rsid w:val="00A623BB"/>
    <w:rPr>
      <w:rFonts w:ascii="Microsoft JhengHei UI" w:eastAsia="Microsoft JhengHei UI" w:hAnsi="Microsoft JhengHei UI"/>
      <w:szCs w:val="20"/>
    </w:rPr>
  </w:style>
  <w:style w:type="paragraph" w:styleId="aff9">
    <w:name w:val="Plain Text"/>
    <w:basedOn w:val="a2"/>
    <w:link w:val="affa"/>
    <w:uiPriority w:val="99"/>
    <w:semiHidden/>
    <w:unhideWhenUsed/>
    <w:rsid w:val="00A623BB"/>
    <w:rPr>
      <w:szCs w:val="21"/>
    </w:rPr>
  </w:style>
  <w:style w:type="character" w:customStyle="1" w:styleId="affa">
    <w:name w:val="純文字 字元"/>
    <w:basedOn w:val="a3"/>
    <w:link w:val="aff9"/>
    <w:uiPriority w:val="99"/>
    <w:semiHidden/>
    <w:rsid w:val="00A623BB"/>
    <w:rPr>
      <w:rFonts w:ascii="Microsoft JhengHei UI" w:eastAsia="Microsoft JhengHei UI" w:hAnsi="Microsoft JhengHei UI"/>
      <w:szCs w:val="21"/>
    </w:rPr>
  </w:style>
  <w:style w:type="character" w:styleId="affb">
    <w:name w:val="Placeholder Text"/>
    <w:basedOn w:val="a3"/>
    <w:uiPriority w:val="99"/>
    <w:semiHidden/>
    <w:rsid w:val="00A623BB"/>
    <w:rPr>
      <w:rFonts w:ascii="Microsoft JhengHei UI" w:eastAsia="Microsoft JhengHei UI" w:hAnsi="Microsoft JhengHei UI"/>
      <w:color w:val="3B3838" w:themeColor="background2" w:themeShade="40"/>
    </w:rPr>
  </w:style>
  <w:style w:type="paragraph" w:styleId="affc">
    <w:name w:val="header"/>
    <w:basedOn w:val="a2"/>
    <w:link w:val="affd"/>
    <w:uiPriority w:val="99"/>
    <w:unhideWhenUsed/>
    <w:rsid w:val="00A623BB"/>
  </w:style>
  <w:style w:type="character" w:customStyle="1" w:styleId="affd">
    <w:name w:val="頁首 字元"/>
    <w:basedOn w:val="a3"/>
    <w:link w:val="affc"/>
    <w:uiPriority w:val="99"/>
    <w:rsid w:val="00A623BB"/>
    <w:rPr>
      <w:rFonts w:ascii="Microsoft JhengHei UI" w:eastAsia="Microsoft JhengHei UI" w:hAnsi="Microsoft JhengHei UI"/>
    </w:rPr>
  </w:style>
  <w:style w:type="paragraph" w:styleId="affe">
    <w:name w:val="footer"/>
    <w:basedOn w:val="a2"/>
    <w:link w:val="afff"/>
    <w:uiPriority w:val="99"/>
    <w:unhideWhenUsed/>
    <w:rsid w:val="00A623BB"/>
  </w:style>
  <w:style w:type="character" w:customStyle="1" w:styleId="afff">
    <w:name w:val="頁尾 字元"/>
    <w:basedOn w:val="a3"/>
    <w:link w:val="affe"/>
    <w:uiPriority w:val="99"/>
    <w:rsid w:val="00A623BB"/>
    <w:rPr>
      <w:rFonts w:ascii="Microsoft JhengHei UI" w:eastAsia="Microsoft JhengHei UI" w:hAnsi="Microsoft JhengHei UI"/>
    </w:rPr>
  </w:style>
  <w:style w:type="paragraph" w:styleId="91">
    <w:name w:val="toc 9"/>
    <w:basedOn w:val="a2"/>
    <w:next w:val="a2"/>
    <w:autoRedefine/>
    <w:uiPriority w:val="39"/>
    <w:semiHidden/>
    <w:unhideWhenUsed/>
    <w:rsid w:val="00A623BB"/>
    <w:pPr>
      <w:spacing w:after="120"/>
      <w:ind w:left="1757"/>
    </w:pPr>
  </w:style>
  <w:style w:type="character" w:customStyle="1" w:styleId="Mention">
    <w:name w:val="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A623BB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A623BB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A623BB"/>
    <w:rPr>
      <w:i/>
      <w:iCs/>
    </w:rPr>
  </w:style>
  <w:style w:type="character" w:customStyle="1" w:styleId="HTML6">
    <w:name w:val="HTML 位址 字元"/>
    <w:basedOn w:val="a3"/>
    <w:link w:val="HTML5"/>
    <w:uiPriority w:val="99"/>
    <w:semiHidden/>
    <w:rsid w:val="00A623BB"/>
    <w:rPr>
      <w:rFonts w:ascii="Microsoft JhengHei UI" w:eastAsia="Microsoft JhengHei UI" w:hAnsi="Microsoft JhengHei UI"/>
      <w:i/>
      <w:iCs/>
    </w:rPr>
  </w:style>
  <w:style w:type="character" w:styleId="HTML7">
    <w:name w:val="HTML Defini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8">
    <w:name w:val="HTML Cite"/>
    <w:basedOn w:val="a3"/>
    <w:uiPriority w:val="99"/>
    <w:semiHidden/>
    <w:unhideWhenUsed/>
    <w:rsid w:val="00A623BB"/>
    <w:rPr>
      <w:rFonts w:ascii="Microsoft JhengHei UI" w:eastAsia="Microsoft JhengHei UI" w:hAnsi="Microsoft JhengHei UI"/>
      <w:i/>
      <w:iCs/>
    </w:rPr>
  </w:style>
  <w:style w:type="character" w:styleId="HTML9">
    <w:name w:val="HTML Sample"/>
    <w:basedOn w:val="a3"/>
    <w:uiPriority w:val="99"/>
    <w:semiHidden/>
    <w:unhideWhenUsed/>
    <w:rsid w:val="00A623BB"/>
    <w:rPr>
      <w:rFonts w:ascii="Microsoft JhengHei UI" w:eastAsia="Microsoft JhengHei UI" w:hAnsi="Microsoft JhengHei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paragraph" w:styleId="11">
    <w:name w:val="toc 1"/>
    <w:basedOn w:val="a2"/>
    <w:next w:val="a2"/>
    <w:autoRedefine/>
    <w:uiPriority w:val="39"/>
    <w:semiHidden/>
    <w:unhideWhenUsed/>
    <w:rsid w:val="00A623BB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A623BB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A623BB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A623BB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A623BB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A623BB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A623BB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A623BB"/>
    <w:pPr>
      <w:spacing w:after="100"/>
      <w:ind w:left="1540"/>
    </w:pPr>
  </w:style>
  <w:style w:type="paragraph" w:styleId="afff0">
    <w:name w:val="TOC Heading"/>
    <w:basedOn w:val="1"/>
    <w:next w:val="a2"/>
    <w:uiPriority w:val="39"/>
    <w:semiHidden/>
    <w:unhideWhenUsed/>
    <w:qFormat/>
    <w:rsid w:val="00A623BB"/>
    <w:pPr>
      <w:outlineLvl w:val="9"/>
    </w:pPr>
    <w:rPr>
      <w:color w:val="2E74B5" w:themeColor="accent1" w:themeShade="BF"/>
    </w:rPr>
  </w:style>
  <w:style w:type="table" w:styleId="afff1">
    <w:name w:val="Table Professional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A623B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A623B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623BB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8">
    <w:name w:val="Medium Grid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A623B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2">
    <w:name w:val="Bibliography"/>
    <w:basedOn w:val="a2"/>
    <w:next w:val="a2"/>
    <w:uiPriority w:val="37"/>
    <w:semiHidden/>
    <w:unhideWhenUsed/>
    <w:rsid w:val="00A623BB"/>
  </w:style>
  <w:style w:type="character" w:customStyle="1" w:styleId="Hashtag">
    <w:name w:val="Hashtag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3">
    <w:name w:val="Message Header"/>
    <w:basedOn w:val="a2"/>
    <w:link w:val="afff4"/>
    <w:uiPriority w:val="99"/>
    <w:semiHidden/>
    <w:unhideWhenUsed/>
    <w:rsid w:val="00A623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f4">
    <w:name w:val="訊息欄位名稱 字元"/>
    <w:basedOn w:val="a3"/>
    <w:link w:val="afff3"/>
    <w:uiPriority w:val="99"/>
    <w:semiHidden/>
    <w:rsid w:val="00A623BB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table" w:styleId="afff5">
    <w:name w:val="Table Elegant"/>
    <w:basedOn w:val="a4"/>
    <w:uiPriority w:val="99"/>
    <w:semiHidden/>
    <w:unhideWhenUsed/>
    <w:rsid w:val="00A623BB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6">
    <w:name w:val="List"/>
    <w:basedOn w:val="a2"/>
    <w:uiPriority w:val="99"/>
    <w:semiHidden/>
    <w:unhideWhenUsed/>
    <w:rsid w:val="00A623BB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623BB"/>
    <w:pPr>
      <w:ind w:left="720" w:hanging="360"/>
      <w:contextualSpacing/>
    </w:pPr>
  </w:style>
  <w:style w:type="paragraph" w:styleId="39">
    <w:name w:val="List 3"/>
    <w:basedOn w:val="a2"/>
    <w:uiPriority w:val="99"/>
    <w:semiHidden/>
    <w:unhideWhenUsed/>
    <w:rsid w:val="00A623BB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623BB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623BB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A623B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A623BB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A623BB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623BB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7">
    <w:name w:val="List Continue"/>
    <w:basedOn w:val="a2"/>
    <w:uiPriority w:val="99"/>
    <w:semiHidden/>
    <w:unhideWhenUsed/>
    <w:rsid w:val="00A623BB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A623BB"/>
    <w:pPr>
      <w:spacing w:after="120"/>
      <w:ind w:left="720"/>
      <w:contextualSpacing/>
    </w:pPr>
  </w:style>
  <w:style w:type="paragraph" w:styleId="3b">
    <w:name w:val="List Continue 3"/>
    <w:basedOn w:val="a2"/>
    <w:uiPriority w:val="99"/>
    <w:semiHidden/>
    <w:unhideWhenUsed/>
    <w:rsid w:val="00A623BB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A623BB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A623BB"/>
    <w:pPr>
      <w:spacing w:after="120"/>
      <w:ind w:left="1800"/>
      <w:contextualSpacing/>
    </w:pPr>
  </w:style>
  <w:style w:type="paragraph" w:styleId="afff8">
    <w:name w:val="List Paragraph"/>
    <w:basedOn w:val="a2"/>
    <w:uiPriority w:val="34"/>
    <w:unhideWhenUsed/>
    <w:qFormat/>
    <w:rsid w:val="00A623BB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A623BB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623BB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623BB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623BB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623BB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A623BB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A623BB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623BB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623BB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623BB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A623B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lassic 3"/>
    <w:basedOn w:val="a4"/>
    <w:uiPriority w:val="99"/>
    <w:semiHidden/>
    <w:unhideWhenUsed/>
    <w:rsid w:val="00A623BB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9">
    <w:name w:val="table of figures"/>
    <w:basedOn w:val="a2"/>
    <w:next w:val="a2"/>
    <w:uiPriority w:val="99"/>
    <w:semiHidden/>
    <w:unhideWhenUsed/>
    <w:rsid w:val="00A623BB"/>
  </w:style>
  <w:style w:type="character" w:styleId="afffa">
    <w:name w:val="end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paragraph" w:styleId="afffb">
    <w:name w:val="table of authorities"/>
    <w:basedOn w:val="a2"/>
    <w:next w:val="a2"/>
    <w:uiPriority w:val="99"/>
    <w:semiHidden/>
    <w:unhideWhenUsed/>
    <w:rsid w:val="00A623BB"/>
    <w:pPr>
      <w:ind w:left="220" w:hanging="220"/>
    </w:pPr>
  </w:style>
  <w:style w:type="paragraph" w:styleId="afffc">
    <w:name w:val="toa heading"/>
    <w:basedOn w:val="a2"/>
    <w:next w:val="a2"/>
    <w:uiPriority w:val="99"/>
    <w:semiHidden/>
    <w:unhideWhenUsed/>
    <w:rsid w:val="00A623BB"/>
    <w:pPr>
      <w:spacing w:before="120"/>
    </w:pPr>
    <w:rPr>
      <w:rFonts w:cstheme="majorBidi"/>
      <w:b/>
      <w:bCs/>
      <w:sz w:val="24"/>
      <w:szCs w:val="24"/>
    </w:rPr>
  </w:style>
  <w:style w:type="table" w:styleId="afffd">
    <w:name w:val="Colorful List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">
    <w:name w:val="Colorful List Accent 6"/>
    <w:basedOn w:val="a4"/>
    <w:uiPriority w:val="72"/>
    <w:rsid w:val="00A623BB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A623BB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A623BB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orful 3"/>
    <w:basedOn w:val="a4"/>
    <w:uiPriority w:val="99"/>
    <w:semiHidden/>
    <w:unhideWhenUsed/>
    <w:rsid w:val="00A623BB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e">
    <w:name w:val="Colorful Shading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4"/>
    <w:uiPriority w:val="71"/>
    <w:rsid w:val="00A623BB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">
    <w:name w:val="Colorful Grid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1">
    <w:name w:val="Colorful Grid Accent 6"/>
    <w:basedOn w:val="a4"/>
    <w:uiPriority w:val="73"/>
    <w:rsid w:val="00A623B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f0">
    <w:name w:val="envelope address"/>
    <w:basedOn w:val="a2"/>
    <w:uiPriority w:val="99"/>
    <w:semiHidden/>
    <w:unhideWhenUsed/>
    <w:rsid w:val="00A623BB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A623BB"/>
    <w:pPr>
      <w:numPr>
        <w:numId w:val="26"/>
      </w:numPr>
    </w:pPr>
  </w:style>
  <w:style w:type="table" w:styleId="18">
    <w:name w:val="Plain Table 1"/>
    <w:basedOn w:val="a4"/>
    <w:uiPriority w:val="41"/>
    <w:rsid w:val="00A623B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A623B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e">
    <w:name w:val="Plain Table 3"/>
    <w:basedOn w:val="a4"/>
    <w:uiPriority w:val="43"/>
    <w:rsid w:val="00A623B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A623B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623B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1">
    <w:name w:val="No Spacing"/>
    <w:link w:val="affff2"/>
    <w:uiPriority w:val="1"/>
    <w:qFormat/>
    <w:rsid w:val="00A623BB"/>
    <w:rPr>
      <w:rFonts w:ascii="Microsoft JhengHei UI" w:eastAsia="Microsoft JhengHei UI" w:hAnsi="Microsoft JhengHei UI"/>
    </w:rPr>
  </w:style>
  <w:style w:type="paragraph" w:styleId="affff3">
    <w:name w:val="Date"/>
    <w:basedOn w:val="a2"/>
    <w:next w:val="a2"/>
    <w:link w:val="affff4"/>
    <w:uiPriority w:val="99"/>
    <w:semiHidden/>
    <w:unhideWhenUsed/>
    <w:rsid w:val="00A623BB"/>
  </w:style>
  <w:style w:type="character" w:customStyle="1" w:styleId="affff4">
    <w:name w:val="日期 字元"/>
    <w:basedOn w:val="a3"/>
    <w:link w:val="affff3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A623BB"/>
    <w:rPr>
      <w:rFonts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A623BB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A623BB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5">
    <w:name w:val="Body Text"/>
    <w:basedOn w:val="a2"/>
    <w:link w:val="affff6"/>
    <w:uiPriority w:val="99"/>
    <w:semiHidden/>
    <w:unhideWhenUsed/>
    <w:rsid w:val="00A623BB"/>
    <w:pPr>
      <w:spacing w:after="120"/>
    </w:pPr>
  </w:style>
  <w:style w:type="character" w:customStyle="1" w:styleId="affff6">
    <w:name w:val="本文 字元"/>
    <w:basedOn w:val="a3"/>
    <w:link w:val="affff5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d">
    <w:name w:val="Body Text 2"/>
    <w:basedOn w:val="a2"/>
    <w:link w:val="2e"/>
    <w:uiPriority w:val="99"/>
    <w:semiHidden/>
    <w:unhideWhenUsed/>
    <w:rsid w:val="00A623BB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7">
    <w:name w:val="Body Text Indent"/>
    <w:basedOn w:val="a2"/>
    <w:link w:val="affff8"/>
    <w:uiPriority w:val="99"/>
    <w:semiHidden/>
    <w:unhideWhenUsed/>
    <w:rsid w:val="00A623BB"/>
    <w:pPr>
      <w:spacing w:after="120"/>
      <w:ind w:left="360"/>
    </w:pPr>
  </w:style>
  <w:style w:type="character" w:customStyle="1" w:styleId="affff8">
    <w:name w:val="本文縮排 字元"/>
    <w:basedOn w:val="a3"/>
    <w:link w:val="affff7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">
    <w:name w:val="Body Text Indent 2"/>
    <w:basedOn w:val="a2"/>
    <w:link w:val="2f0"/>
    <w:uiPriority w:val="99"/>
    <w:semiHidden/>
    <w:unhideWhenUsed/>
    <w:rsid w:val="00A623BB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9">
    <w:name w:val="Body Text First Indent"/>
    <w:basedOn w:val="affff5"/>
    <w:link w:val="affffa"/>
    <w:uiPriority w:val="99"/>
    <w:semiHidden/>
    <w:unhideWhenUsed/>
    <w:rsid w:val="00A623BB"/>
    <w:pPr>
      <w:spacing w:after="0"/>
      <w:ind w:firstLine="360"/>
    </w:pPr>
  </w:style>
  <w:style w:type="character" w:customStyle="1" w:styleId="affffa">
    <w:name w:val="本文第一層縮排 字元"/>
    <w:basedOn w:val="affff6"/>
    <w:link w:val="affff9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2f1">
    <w:name w:val="Body Text First Indent 2"/>
    <w:basedOn w:val="affff7"/>
    <w:link w:val="2f2"/>
    <w:uiPriority w:val="99"/>
    <w:semiHidden/>
    <w:unhideWhenUsed/>
    <w:rsid w:val="00A623BB"/>
    <w:pPr>
      <w:spacing w:after="0"/>
      <w:ind w:firstLine="360"/>
    </w:pPr>
  </w:style>
  <w:style w:type="character" w:customStyle="1" w:styleId="2f2">
    <w:name w:val="本文第一層縮排 2 字元"/>
    <w:basedOn w:val="affff8"/>
    <w:link w:val="2f1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b">
    <w:name w:val="Normal Indent"/>
    <w:basedOn w:val="a2"/>
    <w:uiPriority w:val="99"/>
    <w:semiHidden/>
    <w:unhideWhenUsed/>
    <w:rsid w:val="00A623BB"/>
    <w:pPr>
      <w:ind w:left="720"/>
    </w:pPr>
  </w:style>
  <w:style w:type="paragraph" w:styleId="affffc">
    <w:name w:val="Note Heading"/>
    <w:basedOn w:val="a2"/>
    <w:next w:val="a2"/>
    <w:link w:val="affffd"/>
    <w:uiPriority w:val="99"/>
    <w:semiHidden/>
    <w:unhideWhenUsed/>
    <w:rsid w:val="00A623BB"/>
  </w:style>
  <w:style w:type="character" w:customStyle="1" w:styleId="affffd">
    <w:name w:val="註釋標題 字元"/>
    <w:basedOn w:val="a3"/>
    <w:link w:val="affffc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e">
    <w:name w:val="Table Contemporary"/>
    <w:basedOn w:val="a4"/>
    <w:uiPriority w:val="99"/>
    <w:semiHidden/>
    <w:unhideWhenUsed/>
    <w:rsid w:val="00A623B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">
    <w:name w:val="Light List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f0">
    <w:name w:val="Light Shading"/>
    <w:basedOn w:val="a4"/>
    <w:uiPriority w:val="60"/>
    <w:semiHidden/>
    <w:unhideWhenUsed/>
    <w:rsid w:val="00A623B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4"/>
    <w:uiPriority w:val="60"/>
    <w:semiHidden/>
    <w:unhideWhenUsed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f1">
    <w:name w:val="Light Grid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4"/>
    <w:uiPriority w:val="62"/>
    <w:rsid w:val="00A623BB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A623BB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f2">
    <w:name w:val="Dark List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5">
    <w:name w:val="Dark List Accent 6"/>
    <w:basedOn w:val="a4"/>
    <w:uiPriority w:val="70"/>
    <w:rsid w:val="00A623BB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19">
    <w:name w:val="List Table 1 Light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2">
    <w:name w:val="List Table 1 Light Accent 2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2">
    <w:name w:val="List Table 1 Light Accent 3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2">
    <w:name w:val="List Table 1 Light Accent 4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2">
    <w:name w:val="List Table 1 Light Accent 5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2">
    <w:name w:val="List Table 1 Light Accent 6"/>
    <w:basedOn w:val="a4"/>
    <w:uiPriority w:val="46"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f3">
    <w:name w:val="List Table 2"/>
    <w:basedOn w:val="a4"/>
    <w:uiPriority w:val="47"/>
    <w:rsid w:val="00A623B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4"/>
    <w:uiPriority w:val="47"/>
    <w:rsid w:val="00A623BB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2">
    <w:name w:val="List Table 2 Accent 2"/>
    <w:basedOn w:val="a4"/>
    <w:uiPriority w:val="47"/>
    <w:rsid w:val="00A623BB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2">
    <w:name w:val="List Table 2 Accent 3"/>
    <w:basedOn w:val="a4"/>
    <w:uiPriority w:val="47"/>
    <w:rsid w:val="00A623B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2">
    <w:name w:val="List Table 2 Accent 4"/>
    <w:basedOn w:val="a4"/>
    <w:uiPriority w:val="47"/>
    <w:rsid w:val="00A623BB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2">
    <w:name w:val="List Table 2 Accent 5"/>
    <w:basedOn w:val="a4"/>
    <w:uiPriority w:val="47"/>
    <w:rsid w:val="00A623B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2">
    <w:name w:val="List Table 2 Accent 6"/>
    <w:basedOn w:val="a4"/>
    <w:uiPriority w:val="47"/>
    <w:rsid w:val="00A623BB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">
    <w:name w:val="List Table 3"/>
    <w:basedOn w:val="a4"/>
    <w:uiPriority w:val="48"/>
    <w:rsid w:val="00A623B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List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List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List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List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List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8">
    <w:name w:val="List Table 5 Dark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A623BB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List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List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List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3">
    <w:name w:val="E-mail Signature"/>
    <w:basedOn w:val="a2"/>
    <w:link w:val="afffff4"/>
    <w:uiPriority w:val="99"/>
    <w:semiHidden/>
    <w:unhideWhenUsed/>
    <w:rsid w:val="00A623BB"/>
  </w:style>
  <w:style w:type="character" w:customStyle="1" w:styleId="afffff4">
    <w:name w:val="電子郵件簽名 字元"/>
    <w:basedOn w:val="a3"/>
    <w:link w:val="afffff3"/>
    <w:uiPriority w:val="99"/>
    <w:semiHidden/>
    <w:rsid w:val="00A623BB"/>
    <w:rPr>
      <w:rFonts w:ascii="Microsoft JhengHei UI" w:eastAsia="Microsoft JhengHei UI" w:hAnsi="Microsoft JhengHei UI"/>
    </w:rPr>
  </w:style>
  <w:style w:type="paragraph" w:styleId="afffff5">
    <w:name w:val="Salutation"/>
    <w:basedOn w:val="a2"/>
    <w:next w:val="a2"/>
    <w:link w:val="afffff6"/>
    <w:uiPriority w:val="99"/>
    <w:semiHidden/>
    <w:unhideWhenUsed/>
    <w:rsid w:val="00A623BB"/>
  </w:style>
  <w:style w:type="character" w:customStyle="1" w:styleId="afffff6">
    <w:name w:val="問候 字元"/>
    <w:basedOn w:val="a3"/>
    <w:link w:val="afffff5"/>
    <w:uiPriority w:val="99"/>
    <w:semiHidden/>
    <w:rsid w:val="00A623BB"/>
    <w:rPr>
      <w:rFonts w:ascii="Microsoft JhengHei UI" w:eastAsia="Microsoft JhengHei UI" w:hAnsi="Microsoft JhengHei UI"/>
    </w:rPr>
  </w:style>
  <w:style w:type="table" w:styleId="1a">
    <w:name w:val="Table Columns 1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A623BB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A623BB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A623BB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A623BB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7">
    <w:name w:val="Signature"/>
    <w:basedOn w:val="a2"/>
    <w:link w:val="afffff8"/>
    <w:uiPriority w:val="99"/>
    <w:semiHidden/>
    <w:unhideWhenUsed/>
    <w:rsid w:val="00A623BB"/>
    <w:pPr>
      <w:ind w:left="4320"/>
    </w:pPr>
  </w:style>
  <w:style w:type="character" w:customStyle="1" w:styleId="afffff8">
    <w:name w:val="簽名 字元"/>
    <w:basedOn w:val="a3"/>
    <w:link w:val="afffff7"/>
    <w:uiPriority w:val="99"/>
    <w:semiHidden/>
    <w:rsid w:val="00A623BB"/>
    <w:rPr>
      <w:rFonts w:ascii="Microsoft JhengHei UI" w:eastAsia="Microsoft JhengHei UI" w:hAnsi="Microsoft JhengHei UI"/>
    </w:rPr>
  </w:style>
  <w:style w:type="table" w:styleId="1b">
    <w:name w:val="Table Simple 1"/>
    <w:basedOn w:val="a4"/>
    <w:uiPriority w:val="99"/>
    <w:semiHidden/>
    <w:unhideWhenUsed/>
    <w:rsid w:val="00A623BB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A623BB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A623BB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rsid w:val="00A623BB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A623BB"/>
    <w:pPr>
      <w:ind w:left="220" w:hanging="220"/>
    </w:pPr>
  </w:style>
  <w:style w:type="paragraph" w:styleId="2f7">
    <w:name w:val="index 2"/>
    <w:basedOn w:val="a2"/>
    <w:next w:val="a2"/>
    <w:autoRedefine/>
    <w:uiPriority w:val="99"/>
    <w:semiHidden/>
    <w:unhideWhenUsed/>
    <w:rsid w:val="00A623BB"/>
    <w:pPr>
      <w:ind w:left="440" w:hanging="220"/>
    </w:pPr>
  </w:style>
  <w:style w:type="paragraph" w:styleId="3f2">
    <w:name w:val="index 3"/>
    <w:basedOn w:val="a2"/>
    <w:next w:val="a2"/>
    <w:autoRedefine/>
    <w:uiPriority w:val="99"/>
    <w:semiHidden/>
    <w:unhideWhenUsed/>
    <w:rsid w:val="00A623BB"/>
    <w:pPr>
      <w:ind w:left="660" w:hanging="220"/>
    </w:pPr>
  </w:style>
  <w:style w:type="paragraph" w:styleId="4b">
    <w:name w:val="index 4"/>
    <w:basedOn w:val="a2"/>
    <w:next w:val="a2"/>
    <w:autoRedefine/>
    <w:uiPriority w:val="99"/>
    <w:semiHidden/>
    <w:unhideWhenUsed/>
    <w:rsid w:val="00A623BB"/>
    <w:pPr>
      <w:ind w:left="880" w:hanging="220"/>
    </w:pPr>
  </w:style>
  <w:style w:type="paragraph" w:styleId="5a">
    <w:name w:val="index 5"/>
    <w:basedOn w:val="a2"/>
    <w:next w:val="a2"/>
    <w:autoRedefine/>
    <w:uiPriority w:val="99"/>
    <w:semiHidden/>
    <w:unhideWhenUsed/>
    <w:rsid w:val="00A623BB"/>
    <w:pPr>
      <w:ind w:left="1100" w:hanging="220"/>
    </w:pPr>
  </w:style>
  <w:style w:type="paragraph" w:styleId="64">
    <w:name w:val="index 6"/>
    <w:basedOn w:val="a2"/>
    <w:next w:val="a2"/>
    <w:autoRedefine/>
    <w:uiPriority w:val="99"/>
    <w:semiHidden/>
    <w:unhideWhenUsed/>
    <w:rsid w:val="00A623BB"/>
    <w:pPr>
      <w:ind w:left="1320" w:hanging="220"/>
    </w:pPr>
  </w:style>
  <w:style w:type="paragraph" w:styleId="74">
    <w:name w:val="index 7"/>
    <w:basedOn w:val="a2"/>
    <w:next w:val="a2"/>
    <w:autoRedefine/>
    <w:uiPriority w:val="99"/>
    <w:semiHidden/>
    <w:unhideWhenUsed/>
    <w:rsid w:val="00A623BB"/>
    <w:pPr>
      <w:ind w:left="1540" w:hanging="220"/>
    </w:pPr>
  </w:style>
  <w:style w:type="paragraph" w:styleId="83">
    <w:name w:val="index 8"/>
    <w:basedOn w:val="a2"/>
    <w:next w:val="a2"/>
    <w:autoRedefine/>
    <w:uiPriority w:val="99"/>
    <w:semiHidden/>
    <w:unhideWhenUsed/>
    <w:rsid w:val="00A623BB"/>
    <w:pPr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A623BB"/>
    <w:pPr>
      <w:ind w:left="1980" w:hanging="220"/>
    </w:pPr>
  </w:style>
  <w:style w:type="paragraph" w:styleId="afffff9">
    <w:name w:val="index heading"/>
    <w:basedOn w:val="a2"/>
    <w:next w:val="1d"/>
    <w:uiPriority w:val="99"/>
    <w:semiHidden/>
    <w:unhideWhenUsed/>
    <w:rsid w:val="00A623BB"/>
    <w:rPr>
      <w:rFonts w:cstheme="majorBidi"/>
      <w:b/>
      <w:bCs/>
    </w:rPr>
  </w:style>
  <w:style w:type="paragraph" w:styleId="afffffa">
    <w:name w:val="Closing"/>
    <w:basedOn w:val="a2"/>
    <w:link w:val="afffffb"/>
    <w:uiPriority w:val="99"/>
    <w:semiHidden/>
    <w:unhideWhenUsed/>
    <w:rsid w:val="00A623BB"/>
    <w:pPr>
      <w:ind w:left="4320"/>
    </w:pPr>
  </w:style>
  <w:style w:type="character" w:customStyle="1" w:styleId="afffffb">
    <w:name w:val="結語 字元"/>
    <w:basedOn w:val="a3"/>
    <w:link w:val="afffffa"/>
    <w:uiPriority w:val="99"/>
    <w:semiHidden/>
    <w:rsid w:val="00A623BB"/>
    <w:rPr>
      <w:rFonts w:ascii="Microsoft JhengHei UI" w:eastAsia="Microsoft JhengHei UI" w:hAnsi="Microsoft JhengHei UI"/>
    </w:rPr>
  </w:style>
  <w:style w:type="table" w:styleId="afffffc">
    <w:name w:val="Table Grid"/>
    <w:basedOn w:val="a4"/>
    <w:uiPriority w:val="39"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e">
    <w:name w:val="Table Grid 1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A623BB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A623BB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A623BB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A623BB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A623B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A623BB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4"/>
    <w:uiPriority w:val="40"/>
    <w:rsid w:val="00A623B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A623B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A623B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A623BB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A623B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A623BB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A623BB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A623B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A623B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4"/>
    <w:uiPriority w:val="47"/>
    <w:rsid w:val="00A623BB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3">
    <w:name w:val="Grid Table 2 Accent 2"/>
    <w:basedOn w:val="a4"/>
    <w:uiPriority w:val="47"/>
    <w:rsid w:val="00A623BB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3">
    <w:name w:val="Grid Table 2 Accent 3"/>
    <w:basedOn w:val="a4"/>
    <w:uiPriority w:val="47"/>
    <w:rsid w:val="00A623BB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3">
    <w:name w:val="Grid Table 2 Accent 4"/>
    <w:basedOn w:val="a4"/>
    <w:uiPriority w:val="47"/>
    <w:rsid w:val="00A623BB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3">
    <w:name w:val="Grid Table 2 Accent 5"/>
    <w:basedOn w:val="a4"/>
    <w:uiPriority w:val="47"/>
    <w:rsid w:val="00A623BB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3">
    <w:name w:val="Grid Table 2 Accent 6"/>
    <w:basedOn w:val="a4"/>
    <w:uiPriority w:val="47"/>
    <w:rsid w:val="00A623BB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4">
    <w:name w:val="Grid Table 3"/>
    <w:basedOn w:val="a4"/>
    <w:uiPriority w:val="48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d">
    <w:name w:val="Grid Table 4"/>
    <w:basedOn w:val="a4"/>
    <w:uiPriority w:val="49"/>
    <w:rsid w:val="00A623B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A623B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Grid Table 4 Accent 2"/>
    <w:basedOn w:val="a4"/>
    <w:uiPriority w:val="49"/>
    <w:rsid w:val="00A623BB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Grid Table 4 Accent 3"/>
    <w:basedOn w:val="a4"/>
    <w:uiPriority w:val="49"/>
    <w:rsid w:val="00A623B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Grid Table 4 Accent 4"/>
    <w:basedOn w:val="a4"/>
    <w:uiPriority w:val="49"/>
    <w:rsid w:val="00A623BB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Grid Table 4 Accent 5"/>
    <w:basedOn w:val="a4"/>
    <w:uiPriority w:val="49"/>
    <w:rsid w:val="00A623B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Grid Table 4 Accent 6"/>
    <w:basedOn w:val="a4"/>
    <w:uiPriority w:val="49"/>
    <w:rsid w:val="00A623BB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c">
    <w:name w:val="Grid Table 5 Dark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0">
    <w:name w:val="Grid Table 5 Dark Accent 2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0">
    <w:name w:val="Grid Table 5 Dark Accent 3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0">
    <w:name w:val="Grid Table 5 Dark Accent 4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0">
    <w:name w:val="Grid Table 5 Dark Accent 5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0">
    <w:name w:val="Grid Table 5 Dark Accent 6"/>
    <w:basedOn w:val="a4"/>
    <w:uiPriority w:val="50"/>
    <w:rsid w:val="00A623B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6">
    <w:name w:val="Grid Table 6 Colorful"/>
    <w:basedOn w:val="a4"/>
    <w:uiPriority w:val="51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Grid Table 6 Colorful Accent 2"/>
    <w:basedOn w:val="a4"/>
    <w:uiPriority w:val="51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Grid Table 6 Colorful Accent 3"/>
    <w:basedOn w:val="a4"/>
    <w:uiPriority w:val="51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Grid Table 6 Colorful Accent 4"/>
    <w:basedOn w:val="a4"/>
    <w:uiPriority w:val="51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Grid Table 6 Colorful Accent 5"/>
    <w:basedOn w:val="a4"/>
    <w:uiPriority w:val="51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Grid Table 6 Colorful Accent 6"/>
    <w:basedOn w:val="a4"/>
    <w:uiPriority w:val="51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6">
    <w:name w:val="Grid Table 7 Colorful"/>
    <w:basedOn w:val="a4"/>
    <w:uiPriority w:val="52"/>
    <w:rsid w:val="00A623B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A623B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A623BB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A623B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A623BB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A623BB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A623BB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A623BB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A623BB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A623BB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e">
    <w:name w:val="footnote reference"/>
    <w:basedOn w:val="a3"/>
    <w:uiPriority w:val="99"/>
    <w:semiHidden/>
    <w:unhideWhenUsed/>
    <w:rsid w:val="00A623BB"/>
    <w:rPr>
      <w:rFonts w:ascii="Microsoft JhengHei UI" w:eastAsia="Microsoft JhengHei UI" w:hAnsi="Microsoft JhengHei UI"/>
      <w:vertAlign w:val="superscript"/>
    </w:rPr>
  </w:style>
  <w:style w:type="character" w:styleId="affffff">
    <w:name w:val="lin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A623BB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A623BB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A623B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0">
    <w:name w:val="Table Theme"/>
    <w:basedOn w:val="a4"/>
    <w:uiPriority w:val="99"/>
    <w:semiHidden/>
    <w:unhideWhenUsed/>
    <w:rsid w:val="00A623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1">
    <w:name w:val="page number"/>
    <w:basedOn w:val="a3"/>
    <w:uiPriority w:val="99"/>
    <w:semiHidden/>
    <w:unhideWhenUsed/>
    <w:rsid w:val="00A623BB"/>
    <w:rPr>
      <w:rFonts w:ascii="Microsoft JhengHei UI" w:eastAsia="Microsoft JhengHei UI" w:hAnsi="Microsoft JhengHei UI"/>
    </w:rPr>
  </w:style>
  <w:style w:type="character" w:customStyle="1" w:styleId="affff2">
    <w:name w:val="無間距 字元"/>
    <w:basedOn w:val="a3"/>
    <w:link w:val="affff1"/>
    <w:uiPriority w:val="1"/>
    <w:rsid w:val="008338EB"/>
    <w:rPr>
      <w:rFonts w:ascii="Microsoft JhengHei UI" w:eastAsia="Microsoft JhengHei UI" w:hAnsi="Microsoft JhengHei UI"/>
    </w:rPr>
  </w:style>
  <w:style w:type="character" w:customStyle="1" w:styleId="token">
    <w:name w:val="token"/>
    <w:basedOn w:val="a3"/>
    <w:rsid w:val="00334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01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9395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30791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89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eader" Target="header3.xml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eader" Target="header2.xml"/><Relationship Id="rId10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footer" Target="footer1.xml"/><Relationship Id="rId105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header" Target="header1.xml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nyen-KH-04\AppData\Roaming\Microsoft\Templates\&#21934;&#34892;&#38291;&#36317;%20(&#31354;&#30333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D7661B1EB4A4036A0180AD6AA779B9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DF788031-4027-4F89-905A-D7DE5BE38EA2}"/>
      </w:docPartPr>
      <w:docPartBody>
        <w:p w:rsidR="005D35B2" w:rsidRDefault="00787B06" w:rsidP="00787B06">
          <w:pPr>
            <w:pStyle w:val="7D7661B1EB4A4036A0180AD6AA779B9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DBCDC8C3F2104BD4AA34E36DD3E1680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10D39BF-74DF-4482-A18D-3E35B7005178}"/>
      </w:docPartPr>
      <w:docPartBody>
        <w:p w:rsidR="005D35B2" w:rsidRDefault="00787B06" w:rsidP="00787B06">
          <w:pPr>
            <w:pStyle w:val="DBCDC8C3F2104BD4AA34E36DD3E1680E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B06"/>
    <w:rsid w:val="00284805"/>
    <w:rsid w:val="00586246"/>
    <w:rsid w:val="005D35B2"/>
    <w:rsid w:val="0078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D7661B1EB4A4036A0180AD6AA779B99">
    <w:name w:val="7D7661B1EB4A4036A0180AD6AA779B99"/>
    <w:rsid w:val="00787B06"/>
    <w:pPr>
      <w:widowControl w:val="0"/>
    </w:pPr>
  </w:style>
  <w:style w:type="paragraph" w:customStyle="1" w:styleId="DBCDC8C3F2104BD4AA34E36DD3E1680E">
    <w:name w:val="DBCDC8C3F2104BD4AA34E36DD3E1680E"/>
    <w:rsid w:val="00787B06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公司地址：奧蘭尼公國</CompanyAddress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2E377B1-7412-4167-8B26-A15775728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單行間距 (空白).dotx</Template>
  <TotalTime>0</TotalTime>
  <Pages>57</Pages>
  <Words>2040</Words>
  <Characters>11629</Characters>
  <Application>Microsoft Office Word</Application>
  <DocSecurity>0</DocSecurity>
  <Lines>96</Lines>
  <Paragraphs>27</Paragraphs>
  <ScaleCrop>false</ScaleCrop>
  <Manager/>
  <Company/>
  <LinksUpToDate>false</LinksUpToDate>
  <CharactersWithSpaces>13642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我的MYSQL</dc:title>
  <dc:subject>此書簡易介紹MYSQL操作教學</dc:subject>
  <dc:creator/>
  <cp:keywords/>
  <dc:description/>
  <cp:lastModifiedBy/>
  <cp:revision>1</cp:revision>
  <dcterms:created xsi:type="dcterms:W3CDTF">2024-01-29T01:17:00Z</dcterms:created>
  <dcterms:modified xsi:type="dcterms:W3CDTF">2024-02-06T03:19:00Z</dcterms:modified>
</cp:coreProperties>
</file>